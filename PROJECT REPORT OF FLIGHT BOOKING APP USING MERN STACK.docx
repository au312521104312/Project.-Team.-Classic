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Arial Black" w:hAnsi="Arial Black"/>
          <w:b/>
          <w:bCs/>
          <w:sz w:val="72"/>
          <w:szCs w:val="72"/>
        </w:rPr>
      </w:pPr>
      <w:r>
        <w:rPr>
          <w:rFonts w:ascii="Arial Black" w:hAnsi="Arial Black"/>
          <w:b/>
          <w:bCs/>
          <w:sz w:val="72"/>
          <w:szCs w:val="72"/>
        </w:rPr>
        <w:t>PROJECT REPORT OF FLIGHT BOOKING APP USING MERN</w:t>
      </w:r>
    </w:p>
    <w:p>
      <w:pPr>
        <w:pStyle w:val="style0"/>
        <w:rPr>
          <w:rFonts w:ascii="Arial Black" w:hAnsi="Arial Black"/>
          <w:sz w:val="24"/>
          <w:szCs w:val="24"/>
        </w:rPr>
      </w:pPr>
    </w:p>
    <w:p>
      <w:pPr>
        <w:pStyle w:val="style0"/>
        <w:rPr>
          <w:rFonts w:cs="Calibri"/>
          <w:sz w:val="24"/>
          <w:szCs w:val="24"/>
        </w:rPr>
      </w:pPr>
      <w:r>
        <w:rPr>
          <w:rFonts w:cs="Calibri"/>
          <w:sz w:val="24"/>
          <w:szCs w:val="24"/>
        </w:rPr>
        <w:t>INTRODUCTION:</w:t>
      </w:r>
    </w:p>
    <w:p>
      <w:pPr>
        <w:pStyle w:val="style179"/>
        <w:numPr>
          <w:ilvl w:val="0"/>
          <w:numId w:val="1"/>
        </w:numPr>
        <w:rPr>
          <w:rFonts w:cs="Calibri"/>
          <w:sz w:val="24"/>
          <w:szCs w:val="24"/>
        </w:rPr>
      </w:pPr>
      <w:r>
        <w:rPr>
          <w:rFonts w:cs="Calibri"/>
          <w:sz w:val="24"/>
          <w:szCs w:val="24"/>
        </w:rPr>
        <w:t xml:space="preserve">Project Title: Flight booking app using </w:t>
      </w:r>
      <w:r>
        <w:rPr>
          <w:rFonts w:cs="Calibri"/>
          <w:sz w:val="24"/>
          <w:szCs w:val="24"/>
        </w:rPr>
        <w:t>MERN.</w:t>
      </w:r>
    </w:p>
    <w:p>
      <w:pPr>
        <w:pStyle w:val="style179"/>
        <w:rPr>
          <w:rFonts w:cs="Calibri"/>
          <w:sz w:val="24"/>
          <w:szCs w:val="24"/>
        </w:rPr>
      </w:pPr>
    </w:p>
    <w:p>
      <w:pPr>
        <w:pStyle w:val="style179"/>
        <w:numPr>
          <w:ilvl w:val="0"/>
          <w:numId w:val="1"/>
        </w:numPr>
        <w:rPr>
          <w:rFonts w:cs="Calibri"/>
          <w:sz w:val="24"/>
          <w:szCs w:val="24"/>
        </w:rPr>
      </w:pPr>
      <w:r>
        <w:rPr>
          <w:rFonts w:cs="Calibri"/>
          <w:sz w:val="28"/>
          <w:szCs w:val="28"/>
        </w:rPr>
        <w:t>Team members</w:t>
      </w:r>
      <w:r>
        <w:rPr>
          <w:rFonts w:cs="Calibri"/>
          <w:sz w:val="24"/>
          <w:szCs w:val="24"/>
        </w:rPr>
        <w:t>:</w:t>
      </w:r>
    </w:p>
    <w:p>
      <w:pPr>
        <w:pStyle w:val="style179"/>
        <w:numPr>
          <w:ilvl w:val="0"/>
          <w:numId w:val="2"/>
        </w:numPr>
        <w:rPr>
          <w:rFonts w:cs="Calibri"/>
          <w:sz w:val="24"/>
          <w:szCs w:val="24"/>
        </w:rPr>
      </w:pPr>
      <w:r>
        <w:rPr>
          <w:rFonts w:cs="Calibri"/>
          <w:sz w:val="24"/>
          <w:szCs w:val="24"/>
        </w:rPr>
        <w:t xml:space="preserve">Nadhiya </w:t>
      </w:r>
      <w:r>
        <w:rPr>
          <w:rFonts w:cs="Calibri"/>
          <w:sz w:val="24"/>
          <w:szCs w:val="24"/>
          <w:lang w:val="en-US"/>
        </w:rPr>
        <w:t xml:space="preserve">(Project Team Leader) </w:t>
      </w:r>
    </w:p>
    <w:p>
      <w:pPr>
        <w:pStyle w:val="style179"/>
        <w:numPr>
          <w:ilvl w:val="0"/>
          <w:numId w:val="0"/>
        </w:numPr>
        <w:ind w:left="1440" w:firstLine="0"/>
        <w:rPr>
          <w:rFonts w:cs="Calibri"/>
          <w:sz w:val="24"/>
          <w:szCs w:val="24"/>
        </w:rPr>
      </w:pPr>
      <w:r>
        <w:rPr>
          <w:rFonts w:cs="Calibri"/>
          <w:sz w:val="24"/>
          <w:szCs w:val="24"/>
          <w:lang w:val="en-US"/>
        </w:rPr>
        <w:t>&amp; Thiyagarajan</w:t>
      </w:r>
    </w:p>
    <w:p>
      <w:pPr>
        <w:pStyle w:val="style179"/>
        <w:ind w:left="1440"/>
        <w:rPr>
          <w:rFonts w:cs="Calibri"/>
          <w:sz w:val="24"/>
          <w:szCs w:val="24"/>
        </w:rPr>
      </w:pPr>
      <w:r>
        <w:rPr>
          <w:rFonts w:cs="Calibri"/>
          <w:sz w:val="24"/>
          <w:szCs w:val="24"/>
        </w:rPr>
        <w:t>Role:</w:t>
      </w:r>
    </w:p>
    <w:p>
      <w:pPr>
        <w:pStyle w:val="style0"/>
        <w:numPr>
          <w:ilvl w:val="1"/>
          <w:numId w:val="4"/>
        </w:numPr>
        <w:rPr>
          <w:rFonts w:cs="Calibri"/>
          <w:sz w:val="24"/>
          <w:szCs w:val="24"/>
        </w:rPr>
      </w:pPr>
      <w:r>
        <w:rPr>
          <w:rFonts w:cs="Calibri"/>
          <w:sz w:val="24"/>
          <w:szCs w:val="24"/>
        </w:rPr>
        <w:t>Design and implement the server-side logic using Node.js and Express.js.</w:t>
      </w:r>
    </w:p>
    <w:p>
      <w:pPr>
        <w:pStyle w:val="style0"/>
        <w:numPr>
          <w:ilvl w:val="1"/>
          <w:numId w:val="4"/>
        </w:numPr>
        <w:rPr>
          <w:rFonts w:cs="Calibri"/>
          <w:sz w:val="24"/>
          <w:szCs w:val="24"/>
        </w:rPr>
      </w:pPr>
      <w:r>
        <w:rPr>
          <w:rFonts w:cs="Calibri"/>
          <w:sz w:val="24"/>
          <w:szCs w:val="24"/>
        </w:rPr>
        <w:t>Create RESTful APIs to handle requests for flight data, user management, and bookings.</w:t>
      </w:r>
    </w:p>
    <w:p>
      <w:pPr>
        <w:pStyle w:val="style0"/>
        <w:numPr>
          <w:ilvl w:val="1"/>
          <w:numId w:val="4"/>
        </w:numPr>
        <w:rPr>
          <w:rFonts w:cs="Calibri"/>
          <w:sz w:val="24"/>
          <w:szCs w:val="24"/>
        </w:rPr>
      </w:pPr>
      <w:r>
        <w:rPr>
          <w:rFonts w:cs="Calibri"/>
          <w:sz w:val="24"/>
          <w:szCs w:val="24"/>
        </w:rPr>
        <w:t>Integrate with a database (MongoDB) to manage and store data related to flights, users, and bookings.</w:t>
      </w:r>
    </w:p>
    <w:p>
      <w:pPr>
        <w:pStyle w:val="style0"/>
        <w:numPr>
          <w:ilvl w:val="1"/>
          <w:numId w:val="4"/>
        </w:numPr>
        <w:rPr>
          <w:rFonts w:cs="Calibri"/>
          <w:sz w:val="24"/>
          <w:szCs w:val="24"/>
        </w:rPr>
      </w:pPr>
      <w:r>
        <w:rPr>
          <w:rFonts w:cs="Calibri"/>
          <w:sz w:val="24"/>
          <w:szCs w:val="24"/>
        </w:rPr>
        <w:t>Ensure security best practices are followed for API endpoints.</w:t>
      </w:r>
    </w:p>
    <w:p>
      <w:pPr>
        <w:pStyle w:val="style0"/>
        <w:numPr>
          <w:ilvl w:val="1"/>
          <w:numId w:val="4"/>
        </w:numPr>
        <w:rPr>
          <w:rFonts w:cs="Calibri"/>
          <w:sz w:val="24"/>
          <w:szCs w:val="24"/>
        </w:rPr>
      </w:pPr>
      <w:r>
        <w:rPr>
          <w:rFonts w:cs="Calibri"/>
          <w:sz w:val="24"/>
          <w:szCs w:val="24"/>
        </w:rPr>
        <w:t>Collaborate with the frontend developer to ensure seamless integration of APIs.</w:t>
      </w:r>
    </w:p>
    <w:p>
      <w:pPr>
        <w:pStyle w:val="style179"/>
        <w:ind w:left="1440"/>
        <w:rPr>
          <w:rFonts w:cs="Calibri"/>
          <w:sz w:val="24"/>
          <w:szCs w:val="24"/>
        </w:rPr>
      </w:pPr>
    </w:p>
    <w:p>
      <w:pPr>
        <w:pStyle w:val="style179"/>
        <w:numPr>
          <w:ilvl w:val="0"/>
          <w:numId w:val="2"/>
        </w:numPr>
        <w:rPr>
          <w:rFonts w:cs="Calibri"/>
          <w:sz w:val="24"/>
          <w:szCs w:val="24"/>
        </w:rPr>
      </w:pPr>
      <w:r>
        <w:rPr>
          <w:rFonts w:cs="Calibri"/>
          <w:sz w:val="24"/>
          <w:szCs w:val="24"/>
        </w:rPr>
        <w:t>Rajeshkannan</w:t>
      </w:r>
    </w:p>
    <w:p>
      <w:pPr>
        <w:pStyle w:val="style179"/>
        <w:ind w:left="1440"/>
        <w:rPr>
          <w:rFonts w:cs="Calibri"/>
          <w:sz w:val="24"/>
          <w:szCs w:val="24"/>
        </w:rPr>
      </w:pPr>
      <w:r>
        <w:rPr>
          <w:rFonts w:cs="Calibri"/>
          <w:sz w:val="24"/>
          <w:szCs w:val="24"/>
        </w:rPr>
        <w:t>Role:</w:t>
      </w:r>
    </w:p>
    <w:p>
      <w:pPr>
        <w:pStyle w:val="style0"/>
        <w:numPr>
          <w:ilvl w:val="1"/>
          <w:numId w:val="3"/>
        </w:numPr>
        <w:rPr>
          <w:rFonts w:cs="Calibri"/>
          <w:sz w:val="24"/>
          <w:szCs w:val="24"/>
        </w:rPr>
      </w:pPr>
      <w:r>
        <w:rPr>
          <w:rFonts w:cs="Calibri"/>
          <w:sz w:val="24"/>
          <w:szCs w:val="24"/>
        </w:rPr>
        <w:t>Coordinate tasks among team members and ensure deadlines are met.</w:t>
      </w:r>
    </w:p>
    <w:p>
      <w:pPr>
        <w:pStyle w:val="style0"/>
        <w:numPr>
          <w:ilvl w:val="1"/>
          <w:numId w:val="3"/>
        </w:numPr>
        <w:rPr>
          <w:rFonts w:cs="Calibri"/>
          <w:sz w:val="24"/>
          <w:szCs w:val="24"/>
        </w:rPr>
      </w:pPr>
      <w:r>
        <w:rPr>
          <w:rFonts w:cs="Calibri"/>
          <w:sz w:val="24"/>
          <w:szCs w:val="24"/>
        </w:rPr>
        <w:t>Facilitate communication between team members.</w:t>
      </w:r>
    </w:p>
    <w:p>
      <w:pPr>
        <w:pStyle w:val="style0"/>
        <w:numPr>
          <w:ilvl w:val="1"/>
          <w:numId w:val="3"/>
        </w:numPr>
        <w:rPr>
          <w:rFonts w:cs="Calibri"/>
          <w:sz w:val="24"/>
          <w:szCs w:val="24"/>
        </w:rPr>
      </w:pPr>
      <w:r>
        <w:rPr>
          <w:rFonts w:cs="Calibri"/>
          <w:sz w:val="24"/>
          <w:szCs w:val="24"/>
        </w:rPr>
        <w:t>Create progress reports.</w:t>
      </w:r>
    </w:p>
    <w:p>
      <w:pPr>
        <w:pStyle w:val="style0"/>
        <w:numPr>
          <w:ilvl w:val="1"/>
          <w:numId w:val="3"/>
        </w:numPr>
        <w:rPr>
          <w:rFonts w:cs="Calibri"/>
          <w:sz w:val="24"/>
          <w:szCs w:val="24"/>
        </w:rPr>
      </w:pPr>
      <w:r>
        <w:rPr>
          <w:rFonts w:cs="Calibri"/>
          <w:sz w:val="24"/>
          <w:szCs w:val="24"/>
        </w:rPr>
        <w:t>Manage resources, risks, and any issues that arise during the project.</w:t>
      </w:r>
    </w:p>
    <w:p>
      <w:pPr>
        <w:pStyle w:val="style179"/>
        <w:ind w:left="1440"/>
        <w:rPr>
          <w:rFonts w:cs="Calibri"/>
          <w:sz w:val="24"/>
          <w:szCs w:val="24"/>
        </w:rPr>
      </w:pPr>
    </w:p>
    <w:p>
      <w:pPr>
        <w:pStyle w:val="style179"/>
        <w:numPr>
          <w:ilvl w:val="0"/>
          <w:numId w:val="2"/>
        </w:numPr>
        <w:rPr>
          <w:rFonts w:cs="Calibri"/>
          <w:sz w:val="24"/>
          <w:szCs w:val="24"/>
        </w:rPr>
      </w:pPr>
      <w:r>
        <w:rPr>
          <w:rFonts w:cs="Calibri"/>
          <w:sz w:val="24"/>
          <w:szCs w:val="24"/>
        </w:rPr>
        <w:t>Sachin Kumar</w:t>
      </w:r>
    </w:p>
    <w:p>
      <w:pPr>
        <w:pStyle w:val="style179"/>
        <w:ind w:left="1440"/>
        <w:rPr>
          <w:rFonts w:cs="Calibri"/>
          <w:sz w:val="24"/>
          <w:szCs w:val="24"/>
        </w:rPr>
      </w:pPr>
      <w:r>
        <w:rPr>
          <w:rFonts w:cs="Calibri"/>
          <w:sz w:val="24"/>
          <w:szCs w:val="24"/>
        </w:rPr>
        <w:t>Roles:</w:t>
      </w:r>
    </w:p>
    <w:p>
      <w:pPr>
        <w:pStyle w:val="style0"/>
        <w:numPr>
          <w:ilvl w:val="1"/>
          <w:numId w:val="5"/>
        </w:numPr>
        <w:rPr>
          <w:rFonts w:cs="Calibri"/>
          <w:sz w:val="24"/>
          <w:szCs w:val="24"/>
        </w:rPr>
      </w:pPr>
      <w:r>
        <w:rPr>
          <w:rFonts w:cs="Calibri"/>
          <w:sz w:val="24"/>
          <w:szCs w:val="24"/>
        </w:rPr>
        <w:t>Develop components for the flight search, booking, and user profile functionalities.</w:t>
      </w:r>
    </w:p>
    <w:p>
      <w:pPr>
        <w:pStyle w:val="style0"/>
        <w:numPr>
          <w:ilvl w:val="1"/>
          <w:numId w:val="5"/>
        </w:numPr>
        <w:rPr>
          <w:rFonts w:cs="Calibri"/>
          <w:sz w:val="24"/>
          <w:szCs w:val="24"/>
        </w:rPr>
      </w:pPr>
      <w:r>
        <w:rPr>
          <w:rFonts w:cs="Calibri"/>
          <w:sz w:val="24"/>
          <w:szCs w:val="24"/>
        </w:rPr>
        <w:t>Implement state management (e.g., using Redux or Context API) to manage the application’s state.</w:t>
      </w:r>
    </w:p>
    <w:p>
      <w:pPr>
        <w:pStyle w:val="style0"/>
        <w:numPr>
          <w:ilvl w:val="1"/>
          <w:numId w:val="5"/>
        </w:numPr>
        <w:rPr>
          <w:rFonts w:cs="Calibri"/>
          <w:sz w:val="24"/>
          <w:szCs w:val="24"/>
        </w:rPr>
      </w:pPr>
      <w:r>
        <w:rPr>
          <w:rFonts w:cs="Calibri"/>
          <w:sz w:val="24"/>
          <w:szCs w:val="24"/>
        </w:rPr>
        <w:t>Ensure the application is responsive and provides a good user experience.</w:t>
      </w:r>
    </w:p>
    <w:p>
      <w:pPr>
        <w:pStyle w:val="style0"/>
        <w:numPr>
          <w:ilvl w:val="1"/>
          <w:numId w:val="5"/>
        </w:numPr>
        <w:rPr>
          <w:rFonts w:cs="Calibri"/>
          <w:sz w:val="24"/>
          <w:szCs w:val="24"/>
        </w:rPr>
      </w:pPr>
      <w:r>
        <w:rPr>
          <w:rFonts w:cs="Calibri"/>
          <w:sz w:val="24"/>
          <w:szCs w:val="24"/>
        </w:rPr>
        <w:t>Work closely with the backend developer to consume APIs and handle data.</w:t>
      </w:r>
    </w:p>
    <w:p>
      <w:pPr>
        <w:pStyle w:val="style179"/>
        <w:ind w:left="1440"/>
        <w:rPr>
          <w:rFonts w:cs="Calibri"/>
          <w:sz w:val="24"/>
          <w:szCs w:val="24"/>
        </w:rPr>
      </w:pPr>
    </w:p>
    <w:p>
      <w:pPr>
        <w:pStyle w:val="style179"/>
        <w:numPr>
          <w:ilvl w:val="0"/>
          <w:numId w:val="2"/>
        </w:numPr>
        <w:rPr>
          <w:rFonts w:cs="Calibri"/>
          <w:sz w:val="24"/>
          <w:szCs w:val="24"/>
        </w:rPr>
      </w:pPr>
      <w:r>
        <w:rPr>
          <w:rFonts w:cs="Calibri"/>
          <w:sz w:val="24"/>
          <w:szCs w:val="24"/>
        </w:rPr>
        <w:t>Sanjay Kumar</w:t>
      </w:r>
    </w:p>
    <w:p>
      <w:pPr>
        <w:pStyle w:val="style179"/>
        <w:ind w:left="1440"/>
        <w:rPr>
          <w:rFonts w:cs="Calibri"/>
          <w:sz w:val="24"/>
          <w:szCs w:val="24"/>
        </w:rPr>
      </w:pPr>
      <w:r>
        <w:rPr>
          <w:rFonts w:cs="Calibri"/>
          <w:sz w:val="24"/>
          <w:szCs w:val="24"/>
        </w:rPr>
        <w:t>Role:</w:t>
      </w:r>
    </w:p>
    <w:p>
      <w:pPr>
        <w:pStyle w:val="style0"/>
        <w:numPr>
          <w:ilvl w:val="1"/>
          <w:numId w:val="6"/>
        </w:numPr>
        <w:rPr>
          <w:rFonts w:cs="Calibri"/>
          <w:sz w:val="24"/>
          <w:szCs w:val="24"/>
        </w:rPr>
      </w:pPr>
      <w:r>
        <w:rPr>
          <w:rFonts w:cs="Calibri"/>
          <w:sz w:val="24"/>
          <w:szCs w:val="24"/>
        </w:rPr>
        <w:t>Develop and execute test plans to ensure the application functions as intended.</w:t>
      </w:r>
    </w:p>
    <w:p>
      <w:pPr>
        <w:pStyle w:val="style0"/>
        <w:numPr>
          <w:ilvl w:val="1"/>
          <w:numId w:val="6"/>
        </w:numPr>
        <w:rPr>
          <w:rFonts w:cs="Calibri"/>
          <w:sz w:val="24"/>
          <w:szCs w:val="24"/>
        </w:rPr>
      </w:pPr>
      <w:r>
        <w:rPr>
          <w:rFonts w:cs="Calibri"/>
          <w:sz w:val="24"/>
          <w:szCs w:val="24"/>
        </w:rPr>
        <w:t>Perform manual and automated testing of the frontend and backend.</w:t>
      </w:r>
    </w:p>
    <w:p>
      <w:pPr>
        <w:pStyle w:val="style0"/>
        <w:numPr>
          <w:ilvl w:val="1"/>
          <w:numId w:val="6"/>
        </w:numPr>
        <w:rPr>
          <w:rFonts w:cs="Calibri"/>
          <w:sz w:val="24"/>
          <w:szCs w:val="24"/>
        </w:rPr>
      </w:pPr>
      <w:r>
        <w:rPr>
          <w:rFonts w:cs="Calibri"/>
          <w:sz w:val="24"/>
          <w:szCs w:val="24"/>
        </w:rPr>
        <w:t>Identify and document bugs and issues, and work with developers to resolve them.</w:t>
      </w:r>
    </w:p>
    <w:p>
      <w:pPr>
        <w:pStyle w:val="style0"/>
        <w:numPr>
          <w:ilvl w:val="0"/>
          <w:numId w:val="0"/>
        </w:numPr>
        <w:rPr>
          <w:rFonts w:cs="Calibri"/>
          <w:sz w:val="24"/>
          <w:szCs w:val="24"/>
        </w:rPr>
      </w:pPr>
      <w:r>
        <w:rPr>
          <w:rFonts w:cs="Calibri"/>
          <w:sz w:val="24"/>
          <w:szCs w:val="24"/>
          <w:lang w:val="en-US"/>
        </w:rPr>
        <w:t>The Flight ticket booking app is composed of the following Features:</w:t>
      </w:r>
    </w:p>
    <w:p>
      <w:pPr>
        <w:pStyle w:val="style0"/>
        <w:numPr>
          <w:ilvl w:val="0"/>
          <w:numId w:val="0"/>
        </w:numPr>
        <w:rPr>
          <w:rFonts w:cs="Calibri"/>
          <w:sz w:val="24"/>
          <w:szCs w:val="24"/>
        </w:rPr>
      </w:pPr>
    </w:p>
    <w:p>
      <w:pPr>
        <w:pStyle w:val="style0"/>
        <w:numPr>
          <w:ilvl w:val="0"/>
          <w:numId w:val="0"/>
        </w:numPr>
        <w:rPr>
          <w:rFonts w:cs="Calibri"/>
          <w:sz w:val="24"/>
          <w:szCs w:val="24"/>
        </w:rPr>
      </w:pPr>
      <w:r>
        <w:rPr>
          <w:rFonts w:cs="Calibri"/>
          <w:sz w:val="24"/>
          <w:szCs w:val="24"/>
          <w:lang w:val="en-US"/>
        </w:rPr>
        <w:t>Front-End</w:t>
      </w:r>
    </w:p>
    <w:p>
      <w:pPr>
        <w:pStyle w:val="style179"/>
        <w:numPr>
          <w:ilvl w:val="0"/>
          <w:numId w:val="77"/>
        </w:numPr>
        <w:rPr>
          <w:rFonts w:cs="Calibri"/>
          <w:sz w:val="24"/>
          <w:szCs w:val="24"/>
        </w:rPr>
      </w:pPr>
      <w:r>
        <w:rPr>
          <w:rFonts w:cs="Calibri"/>
          <w:sz w:val="24"/>
          <w:szCs w:val="24"/>
          <w:lang w:val="en-US"/>
        </w:rPr>
        <w:t>Sign-In &amp; Sign-Up Pages.</w:t>
      </w:r>
    </w:p>
    <w:p>
      <w:pPr>
        <w:pStyle w:val="style0"/>
        <w:numPr>
          <w:ilvl w:val="0"/>
          <w:numId w:val="0"/>
        </w:numPr>
        <w:rPr>
          <w:rFonts w:cs="Calibri"/>
          <w:sz w:val="24"/>
          <w:szCs w:val="24"/>
        </w:rPr>
      </w:pPr>
    </w:p>
    <w:p>
      <w:pPr>
        <w:pStyle w:val="style179"/>
        <w:numPr>
          <w:ilvl w:val="0"/>
          <w:numId w:val="78"/>
        </w:numPr>
        <w:rPr>
          <w:rFonts w:cs="Calibri"/>
          <w:sz w:val="24"/>
          <w:szCs w:val="24"/>
        </w:rPr>
      </w:pPr>
      <w:r>
        <w:rPr>
          <w:rFonts w:cs="Calibri"/>
          <w:sz w:val="24"/>
          <w:szCs w:val="24"/>
          <w:lang w:val="en-US"/>
        </w:rPr>
        <w:t>Uses Token based system, so only registered users can access the website passport js.</w:t>
      </w:r>
    </w:p>
    <w:p>
      <w:pPr>
        <w:pStyle w:val="style0"/>
        <w:numPr>
          <w:ilvl w:val="0"/>
          <w:numId w:val="0"/>
        </w:numPr>
        <w:rPr>
          <w:rFonts w:cs="Calibri"/>
          <w:sz w:val="24"/>
          <w:szCs w:val="24"/>
        </w:rPr>
      </w:pPr>
    </w:p>
    <w:p>
      <w:pPr>
        <w:pStyle w:val="style179"/>
        <w:numPr>
          <w:ilvl w:val="0"/>
          <w:numId w:val="79"/>
        </w:numPr>
        <w:rPr>
          <w:rFonts w:cs="Calibri"/>
          <w:sz w:val="24"/>
          <w:szCs w:val="24"/>
        </w:rPr>
      </w:pPr>
      <w:r>
        <w:rPr>
          <w:rFonts w:cs="Calibri"/>
          <w:sz w:val="24"/>
          <w:szCs w:val="24"/>
          <w:lang w:val="en-US"/>
        </w:rPr>
        <w:t>Password hashing using passport js.</w:t>
      </w:r>
    </w:p>
    <w:p>
      <w:pPr>
        <w:pStyle w:val="style0"/>
        <w:numPr>
          <w:ilvl w:val="0"/>
          <w:numId w:val="0"/>
        </w:numPr>
        <w:rPr>
          <w:rFonts w:cs="Calibri"/>
          <w:sz w:val="24"/>
          <w:szCs w:val="24"/>
        </w:rPr>
      </w:pPr>
    </w:p>
    <w:p>
      <w:pPr>
        <w:pStyle w:val="style179"/>
        <w:numPr>
          <w:ilvl w:val="0"/>
          <w:numId w:val="80"/>
        </w:numPr>
        <w:rPr>
          <w:rFonts w:cs="Calibri"/>
          <w:sz w:val="24"/>
          <w:szCs w:val="24"/>
        </w:rPr>
      </w:pPr>
      <w:r>
        <w:rPr>
          <w:rFonts w:cs="Calibri"/>
          <w:sz w:val="24"/>
          <w:szCs w:val="24"/>
          <w:lang w:val="en-US"/>
        </w:rPr>
        <w:t>Has a profile page, which will display all information about the signed in user.</w:t>
      </w:r>
    </w:p>
    <w:p>
      <w:pPr>
        <w:pStyle w:val="style0"/>
        <w:numPr>
          <w:ilvl w:val="0"/>
          <w:numId w:val="0"/>
        </w:numPr>
        <w:rPr>
          <w:rFonts w:cs="Calibri"/>
          <w:sz w:val="24"/>
          <w:szCs w:val="24"/>
        </w:rPr>
      </w:pPr>
    </w:p>
    <w:p>
      <w:pPr>
        <w:pStyle w:val="style179"/>
        <w:numPr>
          <w:ilvl w:val="0"/>
          <w:numId w:val="81"/>
        </w:numPr>
        <w:rPr>
          <w:rFonts w:cs="Calibri"/>
          <w:sz w:val="24"/>
          <w:szCs w:val="24"/>
        </w:rPr>
      </w:pPr>
      <w:r>
        <w:rPr>
          <w:rFonts w:cs="Calibri"/>
          <w:sz w:val="24"/>
          <w:szCs w:val="24"/>
          <w:lang w:val="en-US"/>
        </w:rPr>
        <w:t>List of cities for users to choose from (starting city &amp; destination city).</w:t>
      </w:r>
    </w:p>
    <w:p>
      <w:pPr>
        <w:pStyle w:val="style0"/>
        <w:numPr>
          <w:ilvl w:val="0"/>
          <w:numId w:val="0"/>
        </w:numPr>
        <w:rPr>
          <w:rFonts w:cs="Calibri"/>
          <w:sz w:val="24"/>
          <w:szCs w:val="24"/>
        </w:rPr>
      </w:pPr>
    </w:p>
    <w:p>
      <w:pPr>
        <w:pStyle w:val="style179"/>
        <w:numPr>
          <w:ilvl w:val="0"/>
          <w:numId w:val="82"/>
        </w:numPr>
        <w:rPr>
          <w:rFonts w:cs="Calibri"/>
          <w:sz w:val="24"/>
          <w:szCs w:val="24"/>
        </w:rPr>
      </w:pPr>
      <w:r>
        <w:rPr>
          <w:rFonts w:cs="Calibri"/>
          <w:sz w:val="24"/>
          <w:szCs w:val="24"/>
          <w:lang w:val="en-US"/>
        </w:rPr>
        <w:t>Getting list of flight's of different airlines with various details.</w:t>
      </w:r>
    </w:p>
    <w:p>
      <w:pPr>
        <w:pStyle w:val="style0"/>
        <w:numPr>
          <w:ilvl w:val="0"/>
          <w:numId w:val="0"/>
        </w:numPr>
        <w:rPr>
          <w:rFonts w:cs="Calibri"/>
          <w:sz w:val="24"/>
          <w:szCs w:val="24"/>
        </w:rPr>
      </w:pPr>
    </w:p>
    <w:p>
      <w:pPr>
        <w:pStyle w:val="style179"/>
        <w:numPr>
          <w:ilvl w:val="0"/>
          <w:numId w:val="83"/>
        </w:numPr>
        <w:rPr>
          <w:rFonts w:cs="Calibri"/>
          <w:sz w:val="24"/>
          <w:szCs w:val="24"/>
        </w:rPr>
      </w:pPr>
      <w:r>
        <w:rPr>
          <w:rFonts w:cs="Calibri"/>
          <w:sz w:val="24"/>
          <w:szCs w:val="24"/>
          <w:lang w:val="en-US"/>
        </w:rPr>
        <w:t>Seat selection page has a very user friendly environment, which also generates dynamic forms for storing data's of passengers.</w:t>
      </w:r>
    </w:p>
    <w:p>
      <w:pPr>
        <w:pStyle w:val="style0"/>
        <w:numPr>
          <w:ilvl w:val="0"/>
          <w:numId w:val="0"/>
        </w:numPr>
        <w:rPr>
          <w:rFonts w:cs="Calibri"/>
          <w:sz w:val="24"/>
          <w:szCs w:val="24"/>
        </w:rPr>
      </w:pPr>
    </w:p>
    <w:p>
      <w:pPr>
        <w:pStyle w:val="style179"/>
        <w:numPr>
          <w:ilvl w:val="0"/>
          <w:numId w:val="84"/>
        </w:numPr>
        <w:rPr>
          <w:rFonts w:cs="Calibri"/>
          <w:sz w:val="24"/>
          <w:szCs w:val="24"/>
        </w:rPr>
      </w:pPr>
      <w:r>
        <w:rPr>
          <w:rFonts w:cs="Calibri"/>
          <w:sz w:val="24"/>
          <w:szCs w:val="24"/>
          <w:lang w:val="en-US"/>
        </w:rPr>
        <w:t>Has a Confirmation page, which gets a debit card data using react-credit-cards. This version of the application does not include handling the payment process.</w:t>
      </w:r>
    </w:p>
    <w:p>
      <w:pPr>
        <w:pStyle w:val="style0"/>
        <w:numPr>
          <w:ilvl w:val="0"/>
          <w:numId w:val="0"/>
        </w:numPr>
        <w:rPr>
          <w:rFonts w:cs="Calibri"/>
          <w:sz w:val="24"/>
          <w:szCs w:val="24"/>
        </w:rPr>
      </w:pPr>
    </w:p>
    <w:p>
      <w:pPr>
        <w:pStyle w:val="style179"/>
        <w:numPr>
          <w:ilvl w:val="0"/>
          <w:numId w:val="85"/>
        </w:numPr>
        <w:rPr>
          <w:rFonts w:cs="Calibri"/>
          <w:sz w:val="24"/>
          <w:szCs w:val="24"/>
        </w:rPr>
      </w:pPr>
      <w:r>
        <w:rPr>
          <w:rFonts w:cs="Calibri"/>
          <w:sz w:val="24"/>
          <w:szCs w:val="24"/>
          <w:lang w:val="en-US"/>
        </w:rPr>
        <w:t>Final page has a boarding pass displaying component, it displays all passenger data and also generates a random number as a transaction ID.</w:t>
      </w:r>
    </w:p>
    <w:p>
      <w:pPr>
        <w:pStyle w:val="style0"/>
        <w:numPr>
          <w:ilvl w:val="0"/>
          <w:numId w:val="0"/>
        </w:numPr>
        <w:rPr>
          <w:rFonts w:cs="Calibri"/>
          <w:sz w:val="24"/>
          <w:szCs w:val="24"/>
        </w:rPr>
      </w:pPr>
    </w:p>
    <w:p>
      <w:pPr>
        <w:pStyle w:val="style179"/>
        <w:numPr>
          <w:ilvl w:val="0"/>
          <w:numId w:val="86"/>
        </w:numPr>
        <w:rPr>
          <w:rFonts w:cs="Calibri"/>
          <w:sz w:val="24"/>
          <w:szCs w:val="24"/>
        </w:rPr>
      </w:pPr>
      <w:r>
        <w:rPr>
          <w:rFonts w:cs="Calibri"/>
          <w:sz w:val="24"/>
          <w:szCs w:val="24"/>
          <w:lang w:val="en-US"/>
        </w:rPr>
        <w:t>Ticket Cancellation page will cancel the ticket which was booked.</w:t>
      </w:r>
    </w:p>
    <w:p>
      <w:pPr>
        <w:pStyle w:val="style0"/>
        <w:numPr>
          <w:ilvl w:val="0"/>
          <w:numId w:val="0"/>
        </w:numPr>
        <w:rPr>
          <w:rFonts w:cs="Calibri"/>
          <w:sz w:val="24"/>
          <w:szCs w:val="24"/>
        </w:rPr>
      </w:pPr>
    </w:p>
    <w:p>
      <w:pPr>
        <w:pStyle w:val="style179"/>
        <w:numPr>
          <w:ilvl w:val="0"/>
          <w:numId w:val="87"/>
        </w:numPr>
        <w:rPr>
          <w:rFonts w:cs="Calibri"/>
          <w:sz w:val="24"/>
          <w:szCs w:val="24"/>
        </w:rPr>
      </w:pPr>
      <w:r>
        <w:rPr>
          <w:rFonts w:cs="Calibri"/>
          <w:sz w:val="24"/>
          <w:szCs w:val="24"/>
          <w:lang w:val="en-US"/>
        </w:rPr>
        <w:t>Also has an integrated ai chatbot</w:t>
      </w:r>
    </w:p>
    <w:p>
      <w:pPr>
        <w:pStyle w:val="style0"/>
        <w:numPr>
          <w:ilvl w:val="0"/>
          <w:numId w:val="0"/>
        </w:numPr>
        <w:rPr>
          <w:rFonts w:cs="Calibri"/>
          <w:sz w:val="24"/>
          <w:szCs w:val="24"/>
        </w:rPr>
      </w:pPr>
    </w:p>
    <w:p>
      <w:pPr>
        <w:pStyle w:val="style0"/>
        <w:numPr>
          <w:ilvl w:val="0"/>
          <w:numId w:val="0"/>
        </w:numPr>
        <w:rPr>
          <w:rFonts w:cs="Calibri"/>
          <w:sz w:val="24"/>
          <w:szCs w:val="24"/>
        </w:rPr>
      </w:pPr>
      <w:r>
        <w:rPr>
          <w:rFonts w:cs="Calibri"/>
          <w:sz w:val="24"/>
          <w:szCs w:val="24"/>
          <w:lang w:val="en-US"/>
        </w:rPr>
        <w:t>Back-End :</w:t>
      </w:r>
    </w:p>
    <w:p>
      <w:pPr>
        <w:pStyle w:val="style0"/>
        <w:numPr>
          <w:ilvl w:val="0"/>
          <w:numId w:val="0"/>
        </w:numPr>
        <w:rPr>
          <w:rFonts w:cs="Calibri"/>
          <w:sz w:val="24"/>
          <w:szCs w:val="24"/>
          <w:lang w:val="en-US"/>
        </w:rPr>
      </w:pPr>
    </w:p>
    <w:p>
      <w:pPr>
        <w:pStyle w:val="style179"/>
        <w:numPr>
          <w:ilvl w:val="0"/>
          <w:numId w:val="88"/>
        </w:numPr>
        <w:rPr>
          <w:rFonts w:cs="Calibri"/>
          <w:sz w:val="24"/>
          <w:szCs w:val="24"/>
        </w:rPr>
      </w:pPr>
      <w:r>
        <w:rPr>
          <w:rFonts w:cs="Calibri"/>
          <w:sz w:val="24"/>
          <w:szCs w:val="24"/>
          <w:lang w:val="en-US"/>
        </w:rPr>
        <w:t>Uses Express js based application for the backend process.</w:t>
      </w:r>
    </w:p>
    <w:p>
      <w:pPr>
        <w:pStyle w:val="style0"/>
        <w:numPr>
          <w:ilvl w:val="0"/>
          <w:numId w:val="0"/>
        </w:numPr>
        <w:rPr>
          <w:rFonts w:cs="Calibri"/>
          <w:sz w:val="24"/>
          <w:szCs w:val="24"/>
        </w:rPr>
      </w:pPr>
    </w:p>
    <w:p>
      <w:pPr>
        <w:pStyle w:val="style179"/>
        <w:numPr>
          <w:ilvl w:val="0"/>
          <w:numId w:val="89"/>
        </w:numPr>
        <w:rPr>
          <w:rFonts w:cs="Calibri"/>
          <w:sz w:val="24"/>
          <w:szCs w:val="24"/>
        </w:rPr>
      </w:pPr>
      <w:r>
        <w:rPr>
          <w:rFonts w:cs="Calibri"/>
          <w:sz w:val="24"/>
          <w:szCs w:val="24"/>
          <w:lang w:val="en-US"/>
        </w:rPr>
        <w:t>Uses MongoDB atlas for storing the collections.</w:t>
      </w:r>
    </w:p>
    <w:p>
      <w:pPr>
        <w:pStyle w:val="style0"/>
        <w:numPr>
          <w:ilvl w:val="0"/>
          <w:numId w:val="0"/>
        </w:numPr>
        <w:rPr>
          <w:rFonts w:cs="Calibri"/>
          <w:sz w:val="24"/>
          <w:szCs w:val="24"/>
        </w:rPr>
      </w:pPr>
    </w:p>
    <w:p>
      <w:pPr>
        <w:pStyle w:val="style179"/>
        <w:numPr>
          <w:ilvl w:val="0"/>
          <w:numId w:val="90"/>
        </w:numPr>
        <w:rPr>
          <w:rFonts w:cs="Calibri"/>
          <w:sz w:val="24"/>
          <w:szCs w:val="24"/>
        </w:rPr>
      </w:pPr>
      <w:r>
        <w:rPr>
          <w:rFonts w:cs="Calibri"/>
          <w:sz w:val="24"/>
          <w:szCs w:val="24"/>
          <w:lang w:val="en-US"/>
        </w:rPr>
        <w:t>Uses passport js for authenticating user and token based system.</w:t>
      </w:r>
    </w:p>
    <w:p>
      <w:pPr>
        <w:pStyle w:val="style0"/>
        <w:numPr>
          <w:ilvl w:val="0"/>
          <w:numId w:val="0"/>
        </w:numPr>
        <w:rPr>
          <w:rFonts w:cs="Calibri"/>
          <w:sz w:val="24"/>
          <w:szCs w:val="24"/>
        </w:rPr>
      </w:pPr>
    </w:p>
    <w:p>
      <w:pPr>
        <w:pStyle w:val="style179"/>
        <w:numPr>
          <w:ilvl w:val="0"/>
          <w:numId w:val="91"/>
        </w:numPr>
        <w:rPr>
          <w:rFonts w:cs="Calibri"/>
          <w:sz w:val="24"/>
          <w:szCs w:val="24"/>
        </w:rPr>
      </w:pPr>
      <w:r>
        <w:rPr>
          <w:rFonts w:cs="Calibri"/>
          <w:sz w:val="24"/>
          <w:szCs w:val="24"/>
          <w:lang w:val="en-US"/>
        </w:rPr>
        <w:t>Uses passport js for hashing the password before sending the data to the cloud.</w:t>
      </w:r>
    </w:p>
    <w:p>
      <w:pPr>
        <w:pStyle w:val="style0"/>
        <w:numPr>
          <w:ilvl w:val="0"/>
          <w:numId w:val="0"/>
        </w:numPr>
        <w:rPr>
          <w:rFonts w:cs="Calibri"/>
          <w:sz w:val="24"/>
          <w:szCs w:val="24"/>
        </w:rPr>
      </w:pPr>
    </w:p>
    <w:p>
      <w:pPr>
        <w:pStyle w:val="style179"/>
        <w:numPr>
          <w:ilvl w:val="0"/>
          <w:numId w:val="92"/>
        </w:numPr>
        <w:rPr>
          <w:rFonts w:cs="Calibri"/>
          <w:sz w:val="24"/>
          <w:szCs w:val="24"/>
        </w:rPr>
      </w:pPr>
      <w:r>
        <w:rPr>
          <w:rFonts w:cs="Calibri"/>
          <w:sz w:val="24"/>
          <w:szCs w:val="24"/>
          <w:lang w:val="en-US"/>
        </w:rPr>
        <w:t>This version does not support dynamic seat data being stored from cloud.</w:t>
      </w:r>
    </w:p>
    <w:p>
      <w:pPr>
        <w:pStyle w:val="style0"/>
        <w:rPr>
          <w:rFonts w:cs="Calibri"/>
          <w:sz w:val="24"/>
          <w:szCs w:val="24"/>
        </w:rPr>
      </w:pPr>
    </w:p>
    <w:p>
      <w:pPr>
        <w:pStyle w:val="style0"/>
        <w:rPr>
          <w:rFonts w:cs="Calibri"/>
          <w:sz w:val="24"/>
          <w:szCs w:val="24"/>
        </w:rPr>
      </w:pPr>
      <w:r>
        <w:rPr>
          <w:rFonts w:cs="Calibri"/>
          <w:sz w:val="24"/>
          <w:szCs w:val="24"/>
        </w:rPr>
        <w:t>Overview:</w:t>
      </w:r>
    </w:p>
    <w:p>
      <w:pPr>
        <w:pStyle w:val="style0"/>
        <w:rPr>
          <w:rFonts w:cs="Calibri"/>
          <w:b/>
          <w:bCs/>
          <w:sz w:val="24"/>
          <w:szCs w:val="24"/>
        </w:rPr>
      </w:pPr>
      <w:r>
        <w:rPr>
          <w:rFonts w:cs="Calibri"/>
          <w:b/>
          <w:bCs/>
          <w:sz w:val="24"/>
          <w:szCs w:val="24"/>
        </w:rPr>
        <w:t>Purpose of the Flight Booking Project</w:t>
      </w:r>
    </w:p>
    <w:p>
      <w:pPr>
        <w:pStyle w:val="style0"/>
        <w:numPr>
          <w:ilvl w:val="0"/>
          <w:numId w:val="7"/>
        </w:numPr>
        <w:rPr>
          <w:rFonts w:cs="Calibri"/>
          <w:sz w:val="24"/>
          <w:szCs w:val="24"/>
        </w:rPr>
      </w:pPr>
      <w:r>
        <w:rPr>
          <w:rFonts w:cs="Calibri"/>
          <w:b/>
          <w:bCs/>
          <w:sz w:val="24"/>
          <w:szCs w:val="24"/>
        </w:rPr>
        <w:t>User-Friendly Experience</w:t>
      </w:r>
      <w:r>
        <w:rPr>
          <w:rFonts w:cs="Calibri"/>
          <w:sz w:val="24"/>
          <w:szCs w:val="24"/>
        </w:rPr>
        <w:t>:</w:t>
      </w:r>
    </w:p>
    <w:p>
      <w:pPr>
        <w:pStyle w:val="style0"/>
        <w:numPr>
          <w:ilvl w:val="1"/>
          <w:numId w:val="7"/>
        </w:numPr>
        <w:rPr>
          <w:rFonts w:cs="Calibri"/>
          <w:sz w:val="24"/>
          <w:szCs w:val="24"/>
        </w:rPr>
      </w:pPr>
      <w:r>
        <w:rPr>
          <w:rFonts w:cs="Calibri"/>
          <w:sz w:val="24"/>
          <w:szCs w:val="24"/>
        </w:rPr>
        <w:t xml:space="preserve">To provide </w:t>
      </w:r>
      <w:r>
        <w:rPr>
          <w:rFonts w:cs="Calibri"/>
          <w:sz w:val="24"/>
          <w:szCs w:val="24"/>
        </w:rPr>
        <w:t>travelers</w:t>
      </w:r>
      <w:r>
        <w:rPr>
          <w:rFonts w:cs="Calibri"/>
          <w:sz w:val="24"/>
          <w:szCs w:val="24"/>
        </w:rPr>
        <w:t xml:space="preserve"> with an intuitive and seamless interface for searching and booking flights.</w:t>
      </w:r>
    </w:p>
    <w:p>
      <w:pPr>
        <w:pStyle w:val="style0"/>
        <w:numPr>
          <w:ilvl w:val="1"/>
          <w:numId w:val="7"/>
        </w:numPr>
        <w:rPr>
          <w:rFonts w:cs="Calibri"/>
          <w:sz w:val="24"/>
          <w:szCs w:val="24"/>
        </w:rPr>
      </w:pPr>
      <w:r>
        <w:rPr>
          <w:rFonts w:cs="Calibri"/>
          <w:sz w:val="24"/>
          <w:szCs w:val="24"/>
        </w:rPr>
        <w:t>To simplify the process of comparing flight options and prices.</w:t>
      </w:r>
    </w:p>
    <w:p>
      <w:pPr>
        <w:pStyle w:val="style0"/>
        <w:numPr>
          <w:ilvl w:val="0"/>
          <w:numId w:val="7"/>
        </w:numPr>
        <w:rPr>
          <w:rFonts w:cs="Calibri"/>
          <w:sz w:val="24"/>
          <w:szCs w:val="24"/>
        </w:rPr>
      </w:pPr>
      <w:r>
        <w:rPr>
          <w:rFonts w:cs="Calibri"/>
          <w:b/>
          <w:bCs/>
          <w:sz w:val="24"/>
          <w:szCs w:val="24"/>
        </w:rPr>
        <w:t>Real-Time Flight Data</w:t>
      </w:r>
      <w:r>
        <w:rPr>
          <w:rFonts w:cs="Calibri"/>
          <w:sz w:val="24"/>
          <w:szCs w:val="24"/>
        </w:rPr>
        <w:t>:</w:t>
      </w:r>
    </w:p>
    <w:p>
      <w:pPr>
        <w:pStyle w:val="style0"/>
        <w:numPr>
          <w:ilvl w:val="1"/>
          <w:numId w:val="7"/>
        </w:numPr>
        <w:rPr>
          <w:rFonts w:cs="Calibri"/>
          <w:sz w:val="24"/>
          <w:szCs w:val="24"/>
        </w:rPr>
      </w:pPr>
      <w:r>
        <w:rPr>
          <w:rFonts w:cs="Calibri"/>
          <w:sz w:val="24"/>
          <w:szCs w:val="24"/>
        </w:rPr>
        <w:t>To enable users to access up-to-date flight information, including availability, schedules, and prices.</w:t>
      </w:r>
    </w:p>
    <w:p>
      <w:pPr>
        <w:pStyle w:val="style0"/>
        <w:numPr>
          <w:ilvl w:val="1"/>
          <w:numId w:val="7"/>
        </w:numPr>
        <w:rPr>
          <w:rFonts w:cs="Calibri"/>
          <w:sz w:val="24"/>
          <w:szCs w:val="24"/>
        </w:rPr>
      </w:pPr>
      <w:r>
        <w:rPr>
          <w:rFonts w:cs="Calibri"/>
          <w:sz w:val="24"/>
          <w:szCs w:val="24"/>
        </w:rPr>
        <w:t>To integrate with flight APIs for real-time data retrieval.</w:t>
      </w:r>
    </w:p>
    <w:p>
      <w:pPr>
        <w:pStyle w:val="style0"/>
        <w:numPr>
          <w:ilvl w:val="0"/>
          <w:numId w:val="7"/>
        </w:numPr>
        <w:rPr>
          <w:rFonts w:cs="Calibri"/>
          <w:sz w:val="24"/>
          <w:szCs w:val="24"/>
        </w:rPr>
      </w:pPr>
      <w:r>
        <w:rPr>
          <w:rFonts w:cs="Calibri"/>
          <w:b/>
          <w:bCs/>
          <w:sz w:val="24"/>
          <w:szCs w:val="24"/>
        </w:rPr>
        <w:t>Efficient Booking Management</w:t>
      </w:r>
      <w:r>
        <w:rPr>
          <w:rFonts w:cs="Calibri"/>
          <w:sz w:val="24"/>
          <w:szCs w:val="24"/>
        </w:rPr>
        <w:t>:</w:t>
      </w:r>
    </w:p>
    <w:p>
      <w:pPr>
        <w:pStyle w:val="style0"/>
        <w:numPr>
          <w:ilvl w:val="1"/>
          <w:numId w:val="7"/>
        </w:numPr>
        <w:rPr>
          <w:rFonts w:cs="Calibri"/>
          <w:sz w:val="24"/>
          <w:szCs w:val="24"/>
        </w:rPr>
      </w:pPr>
      <w:r>
        <w:rPr>
          <w:rFonts w:cs="Calibri"/>
          <w:sz w:val="24"/>
          <w:szCs w:val="24"/>
        </w:rPr>
        <w:t>To facilitate users in booking flights, managing their reservations, and modifying bookings as needed.</w:t>
      </w:r>
    </w:p>
    <w:p>
      <w:pPr>
        <w:pStyle w:val="style0"/>
        <w:numPr>
          <w:ilvl w:val="1"/>
          <w:numId w:val="7"/>
        </w:numPr>
        <w:rPr>
          <w:rFonts w:cs="Calibri"/>
          <w:sz w:val="24"/>
          <w:szCs w:val="24"/>
        </w:rPr>
      </w:pPr>
      <w:r>
        <w:rPr>
          <w:rFonts w:cs="Calibri"/>
          <w:sz w:val="24"/>
          <w:szCs w:val="24"/>
        </w:rPr>
        <w:t>To implement user accounts for tracking past and upcoming flights.</w:t>
      </w:r>
    </w:p>
    <w:p>
      <w:pPr>
        <w:pStyle w:val="style0"/>
        <w:numPr>
          <w:ilvl w:val="0"/>
          <w:numId w:val="7"/>
        </w:numPr>
        <w:rPr>
          <w:rFonts w:cs="Calibri"/>
          <w:sz w:val="24"/>
          <w:szCs w:val="24"/>
        </w:rPr>
      </w:pPr>
      <w:r>
        <w:rPr>
          <w:rFonts w:cs="Calibri"/>
          <w:b/>
          <w:bCs/>
          <w:sz w:val="24"/>
          <w:szCs w:val="24"/>
        </w:rPr>
        <w:t>Learning and Skill Development</w:t>
      </w:r>
      <w:r>
        <w:rPr>
          <w:rFonts w:cs="Calibri"/>
          <w:sz w:val="24"/>
          <w:szCs w:val="24"/>
        </w:rPr>
        <w:t>:</w:t>
      </w:r>
    </w:p>
    <w:p>
      <w:pPr>
        <w:pStyle w:val="style0"/>
        <w:numPr>
          <w:ilvl w:val="1"/>
          <w:numId w:val="7"/>
        </w:numPr>
        <w:rPr>
          <w:rFonts w:cs="Calibri"/>
          <w:sz w:val="24"/>
          <w:szCs w:val="24"/>
        </w:rPr>
      </w:pPr>
      <w:r>
        <w:rPr>
          <w:rFonts w:cs="Calibri"/>
          <w:sz w:val="24"/>
          <w:szCs w:val="24"/>
        </w:rPr>
        <w:t>To allow developers to apply their skills in a full-stack environment, utilizing JavaScript for both client-side and server-side development.</w:t>
      </w:r>
    </w:p>
    <w:p>
      <w:pPr>
        <w:pStyle w:val="style0"/>
        <w:numPr>
          <w:ilvl w:val="1"/>
          <w:numId w:val="7"/>
        </w:numPr>
        <w:rPr>
          <w:rFonts w:cs="Calibri"/>
          <w:sz w:val="24"/>
          <w:szCs w:val="24"/>
        </w:rPr>
      </w:pPr>
      <w:r>
        <w:rPr>
          <w:rFonts w:cs="Calibri"/>
          <w:sz w:val="24"/>
          <w:szCs w:val="24"/>
        </w:rPr>
        <w:t>To gain practical experience with the MERN stack and modern web development practices.</w:t>
      </w:r>
    </w:p>
    <w:p>
      <w:pPr>
        <w:pStyle w:val="style0"/>
        <w:ind w:left="1440"/>
        <w:rPr>
          <w:rFonts w:cs="Calibri"/>
          <w:sz w:val="24"/>
          <w:szCs w:val="24"/>
        </w:rPr>
      </w:pPr>
    </w:p>
    <w:p>
      <w:pPr>
        <w:pStyle w:val="style0"/>
        <w:rPr>
          <w:rFonts w:cs="Calibri"/>
          <w:b/>
          <w:bCs/>
          <w:sz w:val="24"/>
          <w:szCs w:val="24"/>
        </w:rPr>
      </w:pPr>
      <w:r>
        <w:rPr>
          <w:rFonts w:cs="Calibri"/>
          <w:b/>
          <w:bCs/>
          <w:sz w:val="24"/>
          <w:szCs w:val="24"/>
        </w:rPr>
        <w:t>Goals of the Flight Booking Project</w:t>
      </w:r>
    </w:p>
    <w:p>
      <w:pPr>
        <w:pStyle w:val="style0"/>
        <w:numPr>
          <w:ilvl w:val="0"/>
          <w:numId w:val="8"/>
        </w:numPr>
        <w:rPr>
          <w:rFonts w:cs="Calibri"/>
          <w:sz w:val="24"/>
          <w:szCs w:val="24"/>
        </w:rPr>
      </w:pPr>
      <w:r>
        <w:rPr>
          <w:rFonts w:cs="Calibri"/>
          <w:b/>
          <w:bCs/>
          <w:sz w:val="24"/>
          <w:szCs w:val="24"/>
        </w:rPr>
        <w:t>Functional Requirements</w:t>
      </w:r>
      <w:r>
        <w:rPr>
          <w:rFonts w:cs="Calibri"/>
          <w:sz w:val="24"/>
          <w:szCs w:val="24"/>
        </w:rPr>
        <w:t>:</w:t>
      </w:r>
    </w:p>
    <w:p>
      <w:pPr>
        <w:pStyle w:val="style0"/>
        <w:numPr>
          <w:ilvl w:val="1"/>
          <w:numId w:val="8"/>
        </w:numPr>
        <w:rPr>
          <w:rFonts w:cs="Calibri"/>
          <w:sz w:val="24"/>
          <w:szCs w:val="24"/>
        </w:rPr>
      </w:pPr>
      <w:r>
        <w:rPr>
          <w:rFonts w:cs="Calibri"/>
          <w:b/>
          <w:bCs/>
          <w:sz w:val="24"/>
          <w:szCs w:val="24"/>
        </w:rPr>
        <w:t>User Registration and Authentication</w:t>
      </w:r>
      <w:r>
        <w:rPr>
          <w:rFonts w:cs="Calibri"/>
          <w:sz w:val="24"/>
          <w:szCs w:val="24"/>
        </w:rPr>
        <w:t>: Implement secure user registration and login functionalities, enabling users to create accounts and log in to manage bookings.</w:t>
      </w:r>
    </w:p>
    <w:p>
      <w:pPr>
        <w:pStyle w:val="style0"/>
        <w:numPr>
          <w:ilvl w:val="1"/>
          <w:numId w:val="8"/>
        </w:numPr>
        <w:rPr>
          <w:rFonts w:cs="Calibri"/>
          <w:sz w:val="24"/>
          <w:szCs w:val="24"/>
        </w:rPr>
      </w:pPr>
      <w:r>
        <w:rPr>
          <w:rFonts w:cs="Calibri"/>
          <w:b/>
          <w:bCs/>
          <w:sz w:val="24"/>
          <w:szCs w:val="24"/>
        </w:rPr>
        <w:t>Flight Search Functionality</w:t>
      </w:r>
      <w:r>
        <w:rPr>
          <w:rFonts w:cs="Calibri"/>
          <w:sz w:val="24"/>
          <w:szCs w:val="24"/>
        </w:rPr>
        <w:t>: Allow users to search for flights based on various criteria such as departure and arrival locations, dates, and passenger details.</w:t>
      </w:r>
    </w:p>
    <w:p>
      <w:pPr>
        <w:pStyle w:val="style0"/>
        <w:numPr>
          <w:ilvl w:val="1"/>
          <w:numId w:val="8"/>
        </w:numPr>
        <w:rPr>
          <w:rFonts w:cs="Calibri"/>
          <w:sz w:val="24"/>
          <w:szCs w:val="24"/>
        </w:rPr>
      </w:pPr>
      <w:r>
        <w:rPr>
          <w:rFonts w:cs="Calibri"/>
          <w:b/>
          <w:bCs/>
          <w:sz w:val="24"/>
          <w:szCs w:val="24"/>
        </w:rPr>
        <w:t>Booking Process</w:t>
      </w:r>
      <w:r>
        <w:rPr>
          <w:rFonts w:cs="Calibri"/>
          <w:sz w:val="24"/>
          <w:szCs w:val="24"/>
        </w:rPr>
        <w:t>: Develop a straightforward booking process where users can select flights, enter passenger details, and complete the payment process.</w:t>
      </w:r>
    </w:p>
    <w:p>
      <w:pPr>
        <w:pStyle w:val="style0"/>
        <w:numPr>
          <w:ilvl w:val="1"/>
          <w:numId w:val="8"/>
        </w:numPr>
        <w:rPr>
          <w:rFonts w:cs="Calibri"/>
          <w:sz w:val="24"/>
          <w:szCs w:val="24"/>
        </w:rPr>
      </w:pPr>
      <w:r>
        <w:rPr>
          <w:rFonts w:cs="Calibri"/>
          <w:b/>
          <w:bCs/>
          <w:sz w:val="24"/>
          <w:szCs w:val="24"/>
        </w:rPr>
        <w:t>Admin Dashboard</w:t>
      </w:r>
      <w:r>
        <w:rPr>
          <w:rFonts w:cs="Calibri"/>
          <w:sz w:val="24"/>
          <w:szCs w:val="24"/>
        </w:rPr>
        <w:t xml:space="preserve">: Create an admin interface to manage flights, view bookings, and </w:t>
      </w:r>
      <w:r>
        <w:rPr>
          <w:rFonts w:cs="Calibri"/>
          <w:sz w:val="24"/>
          <w:szCs w:val="24"/>
        </w:rPr>
        <w:t>analyze</w:t>
      </w:r>
      <w:r>
        <w:rPr>
          <w:rFonts w:cs="Calibri"/>
          <w:sz w:val="24"/>
          <w:szCs w:val="24"/>
        </w:rPr>
        <w:t xml:space="preserve"> user activity.</w:t>
      </w:r>
    </w:p>
    <w:p>
      <w:pPr>
        <w:pStyle w:val="style0"/>
        <w:numPr>
          <w:ilvl w:val="0"/>
          <w:numId w:val="8"/>
        </w:numPr>
        <w:rPr>
          <w:rFonts w:cs="Calibri"/>
          <w:sz w:val="24"/>
          <w:szCs w:val="24"/>
        </w:rPr>
      </w:pPr>
      <w:r>
        <w:rPr>
          <w:rFonts w:cs="Calibri"/>
          <w:b/>
          <w:bCs/>
          <w:sz w:val="24"/>
          <w:szCs w:val="24"/>
        </w:rPr>
        <w:t>Non-Functional Requirements</w:t>
      </w:r>
      <w:r>
        <w:rPr>
          <w:rFonts w:cs="Calibri"/>
          <w:sz w:val="24"/>
          <w:szCs w:val="24"/>
        </w:rPr>
        <w:t>:</w:t>
      </w:r>
    </w:p>
    <w:p>
      <w:pPr>
        <w:pStyle w:val="style0"/>
        <w:numPr>
          <w:ilvl w:val="1"/>
          <w:numId w:val="8"/>
        </w:numPr>
        <w:rPr>
          <w:rFonts w:cs="Calibri"/>
          <w:sz w:val="24"/>
          <w:szCs w:val="24"/>
        </w:rPr>
      </w:pPr>
      <w:r>
        <w:rPr>
          <w:rFonts w:cs="Calibri"/>
          <w:b/>
          <w:bCs/>
          <w:sz w:val="24"/>
          <w:szCs w:val="24"/>
        </w:rPr>
        <w:t>Performance</w:t>
      </w:r>
      <w:r>
        <w:rPr>
          <w:rFonts w:cs="Calibri"/>
          <w:sz w:val="24"/>
          <w:szCs w:val="24"/>
        </w:rPr>
        <w:t>: Ensure the application loads quickly and handles a large number of concurrent users without significant delays.</w:t>
      </w:r>
    </w:p>
    <w:p>
      <w:pPr>
        <w:pStyle w:val="style0"/>
        <w:numPr>
          <w:ilvl w:val="1"/>
          <w:numId w:val="8"/>
        </w:numPr>
        <w:rPr>
          <w:rFonts w:cs="Calibri"/>
          <w:sz w:val="24"/>
          <w:szCs w:val="24"/>
        </w:rPr>
      </w:pPr>
      <w:r>
        <w:rPr>
          <w:rFonts w:cs="Calibri"/>
          <w:b/>
          <w:bCs/>
          <w:sz w:val="24"/>
          <w:szCs w:val="24"/>
        </w:rPr>
        <w:t>Scalability</w:t>
      </w:r>
      <w:r>
        <w:rPr>
          <w:rFonts w:cs="Calibri"/>
          <w:sz w:val="24"/>
          <w:szCs w:val="24"/>
        </w:rPr>
        <w:t>: Design the system architecture to accommodate growth in user numbers and data.</w:t>
      </w:r>
    </w:p>
    <w:p>
      <w:pPr>
        <w:pStyle w:val="style0"/>
        <w:numPr>
          <w:ilvl w:val="1"/>
          <w:numId w:val="8"/>
        </w:numPr>
        <w:rPr>
          <w:rFonts w:cs="Calibri"/>
          <w:sz w:val="24"/>
          <w:szCs w:val="24"/>
        </w:rPr>
      </w:pPr>
      <w:r>
        <w:rPr>
          <w:rFonts w:cs="Calibri"/>
          <w:b/>
          <w:bCs/>
          <w:sz w:val="24"/>
          <w:szCs w:val="24"/>
        </w:rPr>
        <w:t>Security</w:t>
      </w:r>
      <w:r>
        <w:rPr>
          <w:rFonts w:cs="Calibri"/>
          <w:sz w:val="24"/>
          <w:szCs w:val="24"/>
        </w:rPr>
        <w:t>: Implement security measures to protect user data and ensure secure transactions.</w:t>
      </w:r>
    </w:p>
    <w:p>
      <w:pPr>
        <w:pStyle w:val="style0"/>
        <w:numPr>
          <w:ilvl w:val="0"/>
          <w:numId w:val="8"/>
        </w:numPr>
        <w:rPr>
          <w:rFonts w:cs="Calibri"/>
          <w:sz w:val="24"/>
          <w:szCs w:val="24"/>
        </w:rPr>
      </w:pPr>
      <w:r>
        <w:rPr>
          <w:rFonts w:cs="Calibri"/>
          <w:b/>
          <w:bCs/>
          <w:sz w:val="24"/>
          <w:szCs w:val="24"/>
        </w:rPr>
        <w:t>User Experience Goals</w:t>
      </w:r>
      <w:r>
        <w:rPr>
          <w:rFonts w:cs="Calibri"/>
          <w:sz w:val="24"/>
          <w:szCs w:val="24"/>
        </w:rPr>
        <w:t>:</w:t>
      </w:r>
    </w:p>
    <w:p>
      <w:pPr>
        <w:pStyle w:val="style0"/>
        <w:numPr>
          <w:ilvl w:val="1"/>
          <w:numId w:val="8"/>
        </w:numPr>
        <w:rPr>
          <w:rFonts w:cs="Calibri"/>
          <w:sz w:val="24"/>
          <w:szCs w:val="24"/>
        </w:rPr>
      </w:pPr>
      <w:r>
        <w:rPr>
          <w:rFonts w:cs="Calibri"/>
          <w:b/>
          <w:bCs/>
          <w:sz w:val="24"/>
          <w:szCs w:val="24"/>
        </w:rPr>
        <w:t>Responsive Design</w:t>
      </w:r>
      <w:r>
        <w:rPr>
          <w:rFonts w:cs="Calibri"/>
          <w:sz w:val="24"/>
          <w:szCs w:val="24"/>
        </w:rPr>
        <w:t>: Ensure the application is fully responsive and works well on various devices, including desktops, tablets, and mobile phones.</w:t>
      </w:r>
    </w:p>
    <w:p>
      <w:pPr>
        <w:pStyle w:val="style0"/>
        <w:numPr>
          <w:ilvl w:val="1"/>
          <w:numId w:val="8"/>
        </w:numPr>
        <w:rPr>
          <w:rFonts w:cs="Calibri"/>
          <w:sz w:val="24"/>
          <w:szCs w:val="24"/>
        </w:rPr>
      </w:pPr>
      <w:r>
        <w:rPr>
          <w:rFonts w:cs="Calibri"/>
          <w:b/>
          <w:bCs/>
          <w:sz w:val="24"/>
          <w:szCs w:val="24"/>
        </w:rPr>
        <w:t>Intuitive Navigation</w:t>
      </w:r>
      <w:r>
        <w:rPr>
          <w:rFonts w:cs="Calibri"/>
          <w:sz w:val="24"/>
          <w:szCs w:val="24"/>
        </w:rPr>
        <w:t>: Create a clear and intuitive navigation structure, making it easy for users to find what they need.</w:t>
      </w:r>
    </w:p>
    <w:p>
      <w:pPr>
        <w:pStyle w:val="style0"/>
        <w:numPr>
          <w:ilvl w:val="0"/>
          <w:numId w:val="8"/>
        </w:numPr>
        <w:rPr>
          <w:rFonts w:cs="Calibri"/>
          <w:sz w:val="24"/>
          <w:szCs w:val="24"/>
        </w:rPr>
      </w:pPr>
      <w:r>
        <w:rPr>
          <w:rFonts w:cs="Calibri"/>
          <w:b/>
          <w:bCs/>
          <w:sz w:val="24"/>
          <w:szCs w:val="24"/>
        </w:rPr>
        <w:t>Integration Goals</w:t>
      </w:r>
      <w:r>
        <w:rPr>
          <w:rFonts w:cs="Calibri"/>
          <w:sz w:val="24"/>
          <w:szCs w:val="24"/>
        </w:rPr>
        <w:t>:</w:t>
      </w:r>
    </w:p>
    <w:p>
      <w:pPr>
        <w:pStyle w:val="style0"/>
        <w:numPr>
          <w:ilvl w:val="1"/>
          <w:numId w:val="8"/>
        </w:numPr>
        <w:rPr>
          <w:rFonts w:cs="Calibri"/>
          <w:sz w:val="24"/>
          <w:szCs w:val="24"/>
        </w:rPr>
      </w:pPr>
      <w:r>
        <w:rPr>
          <w:rFonts w:cs="Calibri"/>
          <w:b/>
          <w:bCs/>
          <w:sz w:val="24"/>
          <w:szCs w:val="24"/>
        </w:rPr>
        <w:t>API Integration</w:t>
      </w:r>
      <w:r>
        <w:rPr>
          <w:rFonts w:cs="Calibri"/>
          <w:sz w:val="24"/>
          <w:szCs w:val="24"/>
        </w:rPr>
        <w:t>: Integrate with third-party APIs for flight data (e.g., Skyscanner, Amadeus) to provide accurate and up-to-date information.</w:t>
      </w:r>
    </w:p>
    <w:p>
      <w:pPr>
        <w:pStyle w:val="style0"/>
        <w:numPr>
          <w:ilvl w:val="1"/>
          <w:numId w:val="8"/>
        </w:numPr>
        <w:rPr>
          <w:rFonts w:cs="Calibri"/>
          <w:sz w:val="24"/>
          <w:szCs w:val="24"/>
        </w:rPr>
      </w:pPr>
      <w:r>
        <w:rPr>
          <w:rFonts w:cs="Calibri"/>
          <w:b/>
          <w:bCs/>
          <w:sz w:val="24"/>
          <w:szCs w:val="24"/>
        </w:rPr>
        <w:t>Payment Gateway</w:t>
      </w:r>
      <w:r>
        <w:rPr>
          <w:rFonts w:cs="Calibri"/>
          <w:sz w:val="24"/>
          <w:szCs w:val="24"/>
        </w:rPr>
        <w:t>: Implement a secure payment gateway (e.g., Stripe or PayPal) for processing transactions.</w:t>
      </w:r>
    </w:p>
    <w:p>
      <w:pPr>
        <w:pStyle w:val="style0"/>
        <w:numPr>
          <w:ilvl w:val="0"/>
          <w:numId w:val="8"/>
        </w:numPr>
        <w:rPr>
          <w:rFonts w:cs="Calibri"/>
          <w:sz w:val="24"/>
          <w:szCs w:val="24"/>
        </w:rPr>
      </w:pPr>
      <w:r>
        <w:rPr>
          <w:rFonts w:cs="Calibri"/>
          <w:b/>
          <w:bCs/>
          <w:sz w:val="24"/>
          <w:szCs w:val="24"/>
        </w:rPr>
        <w:t>Testing and Quality Assurance</w:t>
      </w:r>
      <w:r>
        <w:rPr>
          <w:rFonts w:cs="Calibri"/>
          <w:sz w:val="24"/>
          <w:szCs w:val="24"/>
        </w:rPr>
        <w:t>:</w:t>
      </w:r>
    </w:p>
    <w:p>
      <w:pPr>
        <w:pStyle w:val="style0"/>
        <w:numPr>
          <w:ilvl w:val="1"/>
          <w:numId w:val="8"/>
        </w:numPr>
        <w:rPr>
          <w:rFonts w:cs="Calibri"/>
          <w:sz w:val="24"/>
          <w:szCs w:val="24"/>
        </w:rPr>
      </w:pPr>
      <w:r>
        <w:rPr>
          <w:rFonts w:cs="Calibri"/>
          <w:b/>
          <w:bCs/>
          <w:sz w:val="24"/>
          <w:szCs w:val="24"/>
        </w:rPr>
        <w:t>Comprehensive Testing</w:t>
      </w:r>
      <w:r>
        <w:rPr>
          <w:rFonts w:cs="Calibri"/>
          <w:sz w:val="24"/>
          <w:szCs w:val="24"/>
        </w:rPr>
        <w:t>: Conduct thorough testing of all functionalities to ensure the application is bug-free and performs as expected.</w:t>
      </w:r>
    </w:p>
    <w:p>
      <w:pPr>
        <w:pStyle w:val="style0"/>
        <w:numPr>
          <w:ilvl w:val="1"/>
          <w:numId w:val="8"/>
        </w:numPr>
        <w:rPr>
          <w:rFonts w:cs="Calibri"/>
          <w:sz w:val="24"/>
          <w:szCs w:val="24"/>
        </w:rPr>
      </w:pPr>
      <w:r>
        <w:rPr>
          <w:rFonts w:cs="Calibri"/>
          <w:b/>
          <w:bCs/>
          <w:sz w:val="24"/>
          <w:szCs w:val="24"/>
        </w:rPr>
        <w:t>User Feedback</w:t>
      </w:r>
      <w:r>
        <w:rPr>
          <w:rFonts w:cs="Calibri"/>
          <w:sz w:val="24"/>
          <w:szCs w:val="24"/>
        </w:rPr>
        <w:t>: Gather user feedback through surveys or usability tests to identify areas for improvement.</w:t>
      </w:r>
    </w:p>
    <w:p>
      <w:pPr>
        <w:pStyle w:val="style0"/>
        <w:numPr>
          <w:ilvl w:val="0"/>
          <w:numId w:val="8"/>
        </w:numPr>
        <w:rPr>
          <w:rFonts w:cs="Calibri"/>
          <w:sz w:val="24"/>
          <w:szCs w:val="24"/>
        </w:rPr>
      </w:pPr>
      <w:r>
        <w:rPr>
          <w:rFonts w:cs="Calibri"/>
          <w:b/>
          <w:bCs/>
          <w:sz w:val="24"/>
          <w:szCs w:val="24"/>
        </w:rPr>
        <w:t>Deployment and Maintenance</w:t>
      </w:r>
      <w:r>
        <w:rPr>
          <w:rFonts w:cs="Calibri"/>
          <w:sz w:val="24"/>
          <w:szCs w:val="24"/>
        </w:rPr>
        <w:t>:</w:t>
      </w:r>
    </w:p>
    <w:p>
      <w:pPr>
        <w:pStyle w:val="style0"/>
        <w:numPr>
          <w:ilvl w:val="1"/>
          <w:numId w:val="8"/>
        </w:numPr>
        <w:rPr>
          <w:rFonts w:cs="Calibri"/>
          <w:sz w:val="24"/>
          <w:szCs w:val="24"/>
        </w:rPr>
      </w:pPr>
      <w:r>
        <w:rPr>
          <w:rFonts w:cs="Calibri"/>
          <w:b/>
          <w:bCs/>
          <w:sz w:val="24"/>
          <w:szCs w:val="24"/>
        </w:rPr>
        <w:t>Deployment</w:t>
      </w:r>
      <w:r>
        <w:rPr>
          <w:rFonts w:cs="Calibri"/>
          <w:sz w:val="24"/>
          <w:szCs w:val="24"/>
        </w:rPr>
        <w:t>: Deploy the application on a cloud platform (e.g., AWS, Heroku) for public access.</w:t>
      </w:r>
    </w:p>
    <w:p>
      <w:pPr>
        <w:pStyle w:val="style0"/>
        <w:numPr>
          <w:ilvl w:val="1"/>
          <w:numId w:val="8"/>
        </w:numPr>
        <w:rPr>
          <w:rFonts w:cs="Calibri"/>
          <w:sz w:val="24"/>
          <w:szCs w:val="24"/>
        </w:rPr>
      </w:pPr>
      <w:r>
        <w:rPr>
          <w:rFonts w:cs="Calibri"/>
          <w:b/>
          <w:bCs/>
          <w:sz w:val="24"/>
          <w:szCs w:val="24"/>
        </w:rPr>
        <w:t>Ongoing Maintenance</w:t>
      </w:r>
      <w:r>
        <w:rPr>
          <w:rFonts w:cs="Calibri"/>
          <w:sz w:val="24"/>
          <w:szCs w:val="24"/>
        </w:rPr>
        <w:t>: Establish a plan for regular updates, bug fixes, and feature enhancements based on user feedback and changing market needs.</w:t>
      </w:r>
    </w:p>
    <w:p>
      <w:pPr>
        <w:pStyle w:val="style0"/>
        <w:rPr>
          <w:rFonts w:cs="Calibri"/>
          <w:b/>
          <w:bCs/>
          <w:sz w:val="24"/>
          <w:szCs w:val="24"/>
        </w:rPr>
      </w:pPr>
      <w:r>
        <w:rPr>
          <w:rFonts w:cs="Calibri"/>
          <w:b/>
          <w:bCs/>
          <w:sz w:val="24"/>
          <w:szCs w:val="24"/>
        </w:rPr>
        <w:t>Key Features of a Flight Booking App</w:t>
      </w:r>
    </w:p>
    <w:p>
      <w:pPr>
        <w:pStyle w:val="style0"/>
        <w:rPr>
          <w:rFonts w:cs="Calibri"/>
          <w:b/>
          <w:bCs/>
          <w:sz w:val="24"/>
          <w:szCs w:val="24"/>
        </w:rPr>
      </w:pPr>
      <w:r>
        <w:rPr>
          <w:rFonts w:cs="Calibri"/>
          <w:b/>
          <w:bCs/>
          <w:sz w:val="24"/>
          <w:szCs w:val="24"/>
        </w:rPr>
        <w:t>1. User Authentication and Profiles</w:t>
      </w:r>
    </w:p>
    <w:p>
      <w:pPr>
        <w:pStyle w:val="style0"/>
        <w:numPr>
          <w:ilvl w:val="0"/>
          <w:numId w:val="9"/>
        </w:numPr>
        <w:rPr>
          <w:rFonts w:cs="Calibri"/>
          <w:sz w:val="24"/>
          <w:szCs w:val="24"/>
        </w:rPr>
      </w:pPr>
      <w:r>
        <w:rPr>
          <w:rFonts w:cs="Calibri"/>
          <w:b/>
          <w:bCs/>
          <w:sz w:val="24"/>
          <w:szCs w:val="24"/>
        </w:rPr>
        <w:t>User Registration and Login</w:t>
      </w:r>
      <w:r>
        <w:rPr>
          <w:rFonts w:cs="Calibri"/>
          <w:sz w:val="24"/>
          <w:szCs w:val="24"/>
        </w:rPr>
        <w:t>: Allow users to create accounts and log in securely using email and password or social media accounts.</w:t>
      </w:r>
    </w:p>
    <w:p>
      <w:pPr>
        <w:pStyle w:val="style0"/>
        <w:numPr>
          <w:ilvl w:val="0"/>
          <w:numId w:val="9"/>
        </w:numPr>
        <w:rPr>
          <w:rFonts w:cs="Calibri"/>
          <w:sz w:val="24"/>
          <w:szCs w:val="24"/>
        </w:rPr>
      </w:pPr>
      <w:r>
        <w:rPr>
          <w:rFonts w:cs="Calibri"/>
          <w:b/>
          <w:bCs/>
          <w:sz w:val="24"/>
          <w:szCs w:val="24"/>
        </w:rPr>
        <w:t>User Profiles</w:t>
      </w:r>
      <w:r>
        <w:rPr>
          <w:rFonts w:cs="Calibri"/>
          <w:sz w:val="24"/>
          <w:szCs w:val="24"/>
        </w:rPr>
        <w:t>: Enable users to manage their profiles, view booking history, and save preferences (e.g., frequent flyer information, payment methods).</w:t>
      </w:r>
    </w:p>
    <w:p>
      <w:pPr>
        <w:pStyle w:val="style0"/>
        <w:rPr>
          <w:rFonts w:cs="Calibri"/>
          <w:b/>
          <w:bCs/>
          <w:sz w:val="24"/>
          <w:szCs w:val="24"/>
        </w:rPr>
      </w:pPr>
      <w:r>
        <w:rPr>
          <w:rFonts w:cs="Calibri"/>
          <w:b/>
          <w:bCs/>
          <w:sz w:val="24"/>
          <w:szCs w:val="24"/>
        </w:rPr>
        <w:t>2. Flight Search and Filters</w:t>
      </w:r>
    </w:p>
    <w:p>
      <w:pPr>
        <w:pStyle w:val="style0"/>
        <w:numPr>
          <w:ilvl w:val="0"/>
          <w:numId w:val="10"/>
        </w:numPr>
        <w:rPr>
          <w:rFonts w:cs="Calibri"/>
          <w:sz w:val="24"/>
          <w:szCs w:val="24"/>
        </w:rPr>
      </w:pPr>
      <w:r>
        <w:rPr>
          <w:rFonts w:cs="Calibri"/>
          <w:b/>
          <w:bCs/>
          <w:sz w:val="24"/>
          <w:szCs w:val="24"/>
        </w:rPr>
        <w:t>Search Functionality</w:t>
      </w:r>
      <w:r>
        <w:rPr>
          <w:rFonts w:cs="Calibri"/>
          <w:sz w:val="24"/>
          <w:szCs w:val="24"/>
        </w:rPr>
        <w:t>: Users can search for flights based on departure and arrival locations, dates, number of passengers, and cabin class (e.g., economy, business).</w:t>
      </w:r>
    </w:p>
    <w:p>
      <w:pPr>
        <w:pStyle w:val="style0"/>
        <w:numPr>
          <w:ilvl w:val="0"/>
          <w:numId w:val="10"/>
        </w:numPr>
        <w:rPr>
          <w:rFonts w:cs="Calibri"/>
          <w:sz w:val="24"/>
          <w:szCs w:val="24"/>
        </w:rPr>
      </w:pPr>
      <w:r>
        <w:rPr>
          <w:rFonts w:cs="Calibri"/>
          <w:b/>
          <w:bCs/>
          <w:sz w:val="24"/>
          <w:szCs w:val="24"/>
        </w:rPr>
        <w:t>Filtering Options</w:t>
      </w:r>
      <w:r>
        <w:rPr>
          <w:rFonts w:cs="Calibri"/>
          <w:sz w:val="24"/>
          <w:szCs w:val="24"/>
        </w:rPr>
        <w:t>: Implement filters for sorting flights by price, duration, airline, and layover times to help users find the best options.</w:t>
      </w:r>
    </w:p>
    <w:p>
      <w:pPr>
        <w:pStyle w:val="style0"/>
        <w:rPr>
          <w:rFonts w:cs="Calibri"/>
          <w:b/>
          <w:bCs/>
          <w:sz w:val="24"/>
          <w:szCs w:val="24"/>
        </w:rPr>
      </w:pPr>
      <w:r>
        <w:rPr>
          <w:rFonts w:cs="Calibri"/>
          <w:b/>
          <w:bCs/>
          <w:sz w:val="24"/>
          <w:szCs w:val="24"/>
        </w:rPr>
        <w:t>3. Flight Details and Comparison</w:t>
      </w:r>
    </w:p>
    <w:p>
      <w:pPr>
        <w:pStyle w:val="style0"/>
        <w:numPr>
          <w:ilvl w:val="0"/>
          <w:numId w:val="11"/>
        </w:numPr>
        <w:rPr>
          <w:rFonts w:cs="Calibri"/>
          <w:sz w:val="24"/>
          <w:szCs w:val="24"/>
        </w:rPr>
      </w:pPr>
      <w:r>
        <w:rPr>
          <w:rFonts w:cs="Calibri"/>
          <w:b/>
          <w:bCs/>
          <w:sz w:val="24"/>
          <w:szCs w:val="24"/>
        </w:rPr>
        <w:t>Flight Information</w:t>
      </w:r>
      <w:r>
        <w:rPr>
          <w:rFonts w:cs="Calibri"/>
          <w:sz w:val="24"/>
          <w:szCs w:val="24"/>
        </w:rPr>
        <w:t>: Display detailed information for each flight, including airline, departure and arrival times, duration, layovers, and prices.</w:t>
      </w:r>
    </w:p>
    <w:p>
      <w:pPr>
        <w:pStyle w:val="style0"/>
        <w:numPr>
          <w:ilvl w:val="0"/>
          <w:numId w:val="11"/>
        </w:numPr>
        <w:rPr>
          <w:rFonts w:cs="Calibri"/>
          <w:sz w:val="24"/>
          <w:szCs w:val="24"/>
        </w:rPr>
      </w:pPr>
      <w:r>
        <w:rPr>
          <w:rFonts w:cs="Calibri"/>
          <w:b/>
          <w:bCs/>
          <w:sz w:val="24"/>
          <w:szCs w:val="24"/>
        </w:rPr>
        <w:t>Compare Flights</w:t>
      </w:r>
      <w:r>
        <w:rPr>
          <w:rFonts w:cs="Calibri"/>
          <w:sz w:val="24"/>
          <w:szCs w:val="24"/>
        </w:rPr>
        <w:t>: Allow users to compare multiple flights side-by-side based on their criteria.</w:t>
      </w:r>
    </w:p>
    <w:p>
      <w:pPr>
        <w:pStyle w:val="style0"/>
        <w:rPr>
          <w:rFonts w:cs="Calibri"/>
          <w:b/>
          <w:bCs/>
          <w:sz w:val="24"/>
          <w:szCs w:val="24"/>
        </w:rPr>
      </w:pPr>
      <w:r>
        <w:rPr>
          <w:rFonts w:cs="Calibri"/>
          <w:b/>
          <w:bCs/>
          <w:sz w:val="24"/>
          <w:szCs w:val="24"/>
        </w:rPr>
        <w:t>4. Booking Management</w:t>
      </w:r>
    </w:p>
    <w:p>
      <w:pPr>
        <w:pStyle w:val="style0"/>
        <w:numPr>
          <w:ilvl w:val="0"/>
          <w:numId w:val="12"/>
        </w:numPr>
        <w:rPr>
          <w:rFonts w:cs="Calibri"/>
          <w:sz w:val="24"/>
          <w:szCs w:val="24"/>
        </w:rPr>
      </w:pPr>
      <w:r>
        <w:rPr>
          <w:rFonts w:cs="Calibri"/>
          <w:b/>
          <w:bCs/>
          <w:sz w:val="24"/>
          <w:szCs w:val="24"/>
        </w:rPr>
        <w:t>Booking Process</w:t>
      </w:r>
      <w:r>
        <w:rPr>
          <w:rFonts w:cs="Calibri"/>
          <w:sz w:val="24"/>
          <w:szCs w:val="24"/>
        </w:rPr>
        <w:t>: Streamline the booking process with a clear step-by-step interface for selecting flights, entering passenger details, and confirming payment.</w:t>
      </w:r>
    </w:p>
    <w:p>
      <w:pPr>
        <w:pStyle w:val="style0"/>
        <w:numPr>
          <w:ilvl w:val="0"/>
          <w:numId w:val="12"/>
        </w:numPr>
        <w:rPr>
          <w:rFonts w:cs="Calibri"/>
          <w:sz w:val="24"/>
          <w:szCs w:val="24"/>
        </w:rPr>
      </w:pPr>
      <w:r>
        <w:rPr>
          <w:rFonts w:cs="Calibri"/>
          <w:b/>
          <w:bCs/>
          <w:sz w:val="24"/>
          <w:szCs w:val="24"/>
        </w:rPr>
        <w:t>Manage Bookings</w:t>
      </w:r>
      <w:r>
        <w:rPr>
          <w:rFonts w:cs="Calibri"/>
          <w:sz w:val="24"/>
          <w:szCs w:val="24"/>
        </w:rPr>
        <w:t>: Allow users to view, modify, or cancel their bookings through their profiles.</w:t>
      </w:r>
    </w:p>
    <w:p>
      <w:pPr>
        <w:pStyle w:val="style0"/>
        <w:rPr>
          <w:rFonts w:cs="Calibri"/>
          <w:b/>
          <w:bCs/>
          <w:sz w:val="24"/>
          <w:szCs w:val="24"/>
        </w:rPr>
      </w:pPr>
      <w:r>
        <w:rPr>
          <w:rFonts w:cs="Calibri"/>
          <w:b/>
          <w:bCs/>
          <w:sz w:val="24"/>
          <w:szCs w:val="24"/>
        </w:rPr>
        <w:t>5. Payment Integration</w:t>
      </w:r>
    </w:p>
    <w:p>
      <w:pPr>
        <w:pStyle w:val="style0"/>
        <w:numPr>
          <w:ilvl w:val="0"/>
          <w:numId w:val="13"/>
        </w:numPr>
        <w:rPr>
          <w:rFonts w:cs="Calibri"/>
          <w:sz w:val="24"/>
          <w:szCs w:val="24"/>
        </w:rPr>
      </w:pPr>
      <w:r>
        <w:rPr>
          <w:rFonts w:cs="Calibri"/>
          <w:b/>
          <w:bCs/>
          <w:sz w:val="24"/>
          <w:szCs w:val="24"/>
        </w:rPr>
        <w:t>Secure Payment Processing</w:t>
      </w:r>
      <w:r>
        <w:rPr>
          <w:rFonts w:cs="Calibri"/>
          <w:sz w:val="24"/>
          <w:szCs w:val="24"/>
        </w:rPr>
        <w:t>: Integrate with popular payment gateways (e.g., Stripe, PayPal) to handle transactions securely.</w:t>
      </w:r>
    </w:p>
    <w:p>
      <w:pPr>
        <w:pStyle w:val="style0"/>
        <w:rPr>
          <w:rFonts w:cs="Calibri"/>
          <w:sz w:val="24"/>
          <w:szCs w:val="24"/>
        </w:rPr>
      </w:pPr>
      <w:r>
        <w:rPr>
          <w:rFonts w:cs="Calibri"/>
          <w:sz w:val="24"/>
          <w:szCs w:val="24"/>
        </w:rPr>
        <w:t>Architecture:</w:t>
      </w:r>
    </w:p>
    <w:p>
      <w:pPr>
        <w:pStyle w:val="style0"/>
        <w:rPr>
          <w:rFonts w:cs="Calibri"/>
          <w:sz w:val="24"/>
          <w:szCs w:val="24"/>
        </w:rPr>
      </w:pPr>
      <w:r>
        <w:rPr>
          <w:rFonts w:cs="Calibri"/>
          <w:sz w:val="24"/>
          <w:szCs w:val="24"/>
        </w:rPr>
        <w:t>In this architecture diagram:</w:t>
      </w:r>
    </w:p>
    <w:p>
      <w:pPr>
        <w:pStyle w:val="style0"/>
        <w:numPr>
          <w:ilvl w:val="0"/>
          <w:numId w:val="14"/>
        </w:numPr>
        <w:rPr>
          <w:rFonts w:cs="Calibri"/>
          <w:sz w:val="24"/>
          <w:szCs w:val="24"/>
        </w:rPr>
      </w:pPr>
      <w:r>
        <w:rPr>
          <w:rFonts w:cs="Calibri"/>
          <w:sz w:val="24"/>
          <w:szCs w:val="24"/>
        </w:rPr>
        <w:t>The frontend is represented by the "Frontend" section, including user interface components such as User Authentication, Flight Search, and Booking.</w:t>
      </w:r>
    </w:p>
    <w:p>
      <w:pPr>
        <w:pStyle w:val="style0"/>
        <w:numPr>
          <w:ilvl w:val="0"/>
          <w:numId w:val="14"/>
        </w:numPr>
        <w:rPr>
          <w:rFonts w:cs="Calibri"/>
          <w:sz w:val="24"/>
          <w:szCs w:val="24"/>
        </w:rPr>
      </w:pPr>
      <w:r>
        <w:rPr>
          <w:rFonts w:cs="Calibri"/>
          <w:sz w:val="24"/>
          <w:szCs w:val="24"/>
        </w:rPr>
        <w:t>The backend is represented by the "Backend" section, consisting of API endpoints for Users, Flights, Admin and Bookings. It also includes Admin Authentication and an Admin Dashboard.</w:t>
      </w:r>
    </w:p>
    <w:p>
      <w:pPr>
        <w:pStyle w:val="style0"/>
        <w:numPr>
          <w:ilvl w:val="0"/>
          <w:numId w:val="14"/>
        </w:numPr>
        <w:rPr>
          <w:rFonts w:cs="Calibri"/>
          <w:sz w:val="24"/>
          <w:szCs w:val="24"/>
        </w:rPr>
      </w:pPr>
      <w:r>
        <w:rPr>
          <w:rFonts w:cs="Calibri"/>
          <w:sz w:val="24"/>
          <w:szCs w:val="24"/>
        </w:rPr>
        <w:t>The Database section represents the database that stores collections for Users, Flights, and Flight Bookings.</w:t>
      </w:r>
    </w:p>
    <w:p>
      <w:pPr>
        <w:pStyle w:val="style0"/>
        <w:rPr>
          <w:rFonts w:cs="Calibri"/>
          <w:sz w:val="24"/>
          <w:szCs w:val="24"/>
        </w:rPr>
      </w:pPr>
    </w:p>
    <w:p>
      <w:pPr>
        <w:pStyle w:val="style0"/>
        <w:rPr>
          <w:rFonts w:cs="Calibri"/>
          <w:sz w:val="24"/>
          <w:szCs w:val="24"/>
        </w:rPr>
      </w:pPr>
      <w:r>
        <w:rPr>
          <w:noProof/>
        </w:rPr>
        <w:drawing>
          <wp:inline distL="0" distT="0" distB="0" distR="0">
            <wp:extent cx="5731510" cy="1390015"/>
            <wp:effectExtent l="0" t="0" r="2540" b="63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1390015"/>
                    </a:xfrm>
                    <a:prstGeom prst="rect"/>
                    <a:ln>
                      <a:noFill/>
                    </a:ln>
                  </pic:spPr>
                </pic:pic>
              </a:graphicData>
            </a:graphic>
          </wp:inline>
        </w:drawing>
      </w:r>
    </w:p>
    <w:p>
      <w:pPr>
        <w:pStyle w:val="style0"/>
        <w:rPr>
          <w:rFonts w:cs="Calibri"/>
          <w:sz w:val="24"/>
          <w:szCs w:val="24"/>
        </w:rPr>
      </w:pPr>
      <w:r>
        <w:rPr>
          <w:noProof/>
        </w:rPr>
        <w:drawing>
          <wp:inline distL="0" distT="0" distB="0" distR="0">
            <wp:extent cx="5731510" cy="3166745"/>
            <wp:effectExtent l="0" t="0" r="254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3166745"/>
                    </a:xfrm>
                    <a:prstGeom prst="rect"/>
                    <a:ln>
                      <a:noFill/>
                    </a:ln>
                  </pic:spPr>
                </pic:pic>
              </a:graphicData>
            </a:graphic>
          </wp:inline>
        </w:drawing>
      </w:r>
    </w:p>
    <w:p>
      <w:pPr>
        <w:pStyle w:val="style179"/>
        <w:ind w:left="1440"/>
        <w:rPr>
          <w:rFonts w:cs="Calibri"/>
          <w:sz w:val="28"/>
          <w:szCs w:val="28"/>
        </w:rPr>
      </w:pPr>
    </w:p>
    <w:p>
      <w:pPr>
        <w:pStyle w:val="style0"/>
        <w:rPr>
          <w:noProof/>
        </w:rPr>
      </w:pPr>
      <w:r>
        <w:rPr>
          <w:b/>
          <w:bCs/>
          <w:noProof/>
        </w:rPr>
        <w:t>USER:</w:t>
      </w:r>
      <w:r>
        <w:rPr>
          <w:noProof/>
        </w:rPr>
        <w:t xml:space="preserve"> Represents the individuals or entities who book flights. A customer can place multiple bookings and make multiple payments.</w:t>
      </w:r>
    </w:p>
    <w:p>
      <w:pPr>
        <w:pStyle w:val="style0"/>
        <w:rPr>
          <w:noProof/>
        </w:rPr>
      </w:pPr>
      <w:r>
        <w:rPr>
          <w:b/>
          <w:bCs/>
          <w:noProof/>
        </w:rPr>
        <w:t xml:space="preserve">BOOKING: </w:t>
      </w:r>
      <w:r>
        <w:rPr>
          <w:noProof/>
        </w:rPr>
        <w:t>Represents a specific flight booking made by a customer. A booking includes a particular flight details and passenger information. A customer can have multiple bookings.</w:t>
      </w:r>
    </w:p>
    <w:p>
      <w:pPr>
        <w:pStyle w:val="style0"/>
        <w:rPr>
          <w:noProof/>
        </w:rPr>
      </w:pPr>
      <w:r>
        <w:rPr>
          <w:b/>
          <w:bCs/>
          <w:noProof/>
        </w:rPr>
        <w:t>FLIGHT</w:t>
      </w:r>
      <w:r>
        <w:rPr>
          <w:noProof/>
        </w:rPr>
        <w:t>: Represents a flight that is available for booking. Here, the details of flight will be provided and the users can book them as much as the available seats.</w:t>
      </w:r>
    </w:p>
    <w:p>
      <w:pPr>
        <w:pStyle w:val="style0"/>
        <w:rPr>
          <w:noProof/>
        </w:rPr>
      </w:pPr>
      <w:r>
        <w:rPr>
          <w:b/>
          <w:bCs/>
          <w:noProof/>
        </w:rPr>
        <w:t>ADMIN</w:t>
      </w:r>
      <w:r>
        <w:rPr>
          <w:noProof/>
        </w:rPr>
        <w:t>: Admin is responsible for all the backend activities. Admin manages all the bookings, adds new flights,etc.</w:t>
      </w:r>
    </w:p>
    <w:p>
      <w:pPr>
        <w:pStyle w:val="style0"/>
        <w:tabs>
          <w:tab w:val="left" w:leader="none" w:pos="924"/>
        </w:tabs>
        <w:rPr>
          <w:rFonts w:cs="Calibri"/>
          <w:sz w:val="40"/>
          <w:szCs w:val="40"/>
        </w:rPr>
      </w:pPr>
      <w:r>
        <w:rPr>
          <w:rFonts w:cs="Calibri"/>
          <w:sz w:val="40"/>
          <w:szCs w:val="40"/>
        </w:rPr>
        <w:tab/>
      </w:r>
    </w:p>
    <w:p>
      <w:pPr>
        <w:pStyle w:val="style0"/>
        <w:tabs>
          <w:tab w:val="left" w:leader="none" w:pos="924"/>
        </w:tabs>
        <w:rPr>
          <w:rFonts w:cs="Calibri"/>
          <w:sz w:val="40"/>
          <w:szCs w:val="40"/>
        </w:rPr>
      </w:pPr>
    </w:p>
    <w:p>
      <w:pPr>
        <w:pStyle w:val="style0"/>
        <w:tabs>
          <w:tab w:val="left" w:leader="none" w:pos="924"/>
        </w:tabs>
        <w:rPr>
          <w:rFonts w:cs="Calibri"/>
          <w:sz w:val="40"/>
          <w:szCs w:val="40"/>
        </w:rPr>
      </w:pPr>
      <w:r>
        <w:rPr>
          <w:rFonts w:cs="Calibri"/>
          <w:sz w:val="40"/>
          <w:szCs w:val="40"/>
        </w:rPr>
        <w:t>Frontend:</w:t>
      </w:r>
    </w:p>
    <w:p>
      <w:pPr>
        <w:pStyle w:val="style0"/>
        <w:tabs>
          <w:tab w:val="left" w:leader="none" w:pos="924"/>
        </w:tabs>
        <w:rPr>
          <w:rFonts w:cs="Calibri"/>
          <w:sz w:val="40"/>
          <w:szCs w:val="40"/>
        </w:rPr>
      </w:pPr>
      <w:r>
        <w:rPr>
          <w:rFonts w:cs="Calibri"/>
          <w:noProof/>
          <w:sz w:val="40"/>
          <w:szCs w:val="40"/>
        </w:rPr>
        <w:drawing>
          <wp:inline distL="0" distT="0" distB="0" distR="0">
            <wp:extent cx="5731510" cy="3070225"/>
            <wp:effectExtent l="0" t="0" r="2540" b="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731510" cy="3070225"/>
                    </a:xfrm>
                    <a:prstGeom prst="rect"/>
                  </pic:spPr>
                </pic:pic>
              </a:graphicData>
            </a:graphic>
          </wp:inline>
        </w:drawing>
      </w:r>
    </w:p>
    <w:p>
      <w:pPr>
        <w:pStyle w:val="style0"/>
        <w:rPr>
          <w:rFonts w:cs="Calibri"/>
          <w:sz w:val="24"/>
          <w:szCs w:val="24"/>
        </w:rPr>
      </w:pPr>
      <w:r>
        <w:rPr>
          <w:rFonts w:cs="Calibri"/>
          <w:sz w:val="24"/>
          <w:szCs w:val="24"/>
        </w:rPr>
        <w:t>Designing the frontend architecture of a flight booking app using React in the MERN (MongoDB, Express.js, React.js, Node.js) stack involves creating a well-structured, maintainable, and scalable application. Here’s a detailed breakdown of how you can structure the frontend architecture, covering key components, state management, routing, and styling.</w:t>
      </w:r>
    </w:p>
    <w:p>
      <w:pPr>
        <w:pStyle w:val="style0"/>
        <w:rPr>
          <w:rFonts w:cs="Calibri"/>
          <w:b/>
          <w:bCs/>
          <w:sz w:val="40"/>
          <w:szCs w:val="40"/>
        </w:rPr>
      </w:pPr>
      <w:r>
        <w:rPr>
          <w:rFonts w:cs="Calibri"/>
          <w:b/>
          <w:bCs/>
          <w:sz w:val="40"/>
          <w:szCs w:val="40"/>
        </w:rPr>
        <w:t>Backend:</w:t>
      </w:r>
    </w:p>
    <w:p>
      <w:pPr>
        <w:pStyle w:val="style0"/>
        <w:rPr>
          <w:rFonts w:cs="Calibri"/>
          <w:b/>
          <w:bCs/>
          <w:sz w:val="40"/>
          <w:szCs w:val="40"/>
        </w:rPr>
      </w:pPr>
      <w:r>
        <w:rPr>
          <w:rFonts w:cs="Calibri"/>
          <w:b/>
          <w:bCs/>
          <w:noProof/>
          <w:sz w:val="40"/>
          <w:szCs w:val="40"/>
        </w:rPr>
        <w:drawing>
          <wp:inline distL="0" distT="0" distB="0" distR="0">
            <wp:extent cx="5731510" cy="3149600"/>
            <wp:effectExtent l="0" t="0" r="254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731510" cy="3149600"/>
                    </a:xfrm>
                    <a:prstGeom prst="rect"/>
                  </pic:spPr>
                </pic:pic>
              </a:graphicData>
            </a:graphic>
          </wp:inline>
        </w:drawing>
      </w:r>
    </w:p>
    <w:p>
      <w:pPr>
        <w:pStyle w:val="style0"/>
        <w:rPr>
          <w:rFonts w:cs="Calibri"/>
          <w:sz w:val="24"/>
          <w:szCs w:val="24"/>
        </w:rPr>
      </w:pPr>
      <w:r>
        <w:rPr>
          <w:rFonts w:cs="Calibri"/>
          <w:sz w:val="24"/>
          <w:szCs w:val="24"/>
        </w:rPr>
        <w:t>The backend architecture of a flight booking project built with the MERN stack (MongoDB, Express.js, React.js, Node.js) is crucial for ensuring efficient data management, secure transactions, and a seamless user experience. Below is a detailed breakdown of the backend architecture, including components, folder structure, API design, and key functionalities.</w:t>
      </w:r>
    </w:p>
    <w:p>
      <w:pPr>
        <w:pStyle w:val="style0"/>
        <w:rPr>
          <w:rFonts w:cs="Calibri"/>
          <w:sz w:val="24"/>
          <w:szCs w:val="24"/>
        </w:rPr>
      </w:pPr>
      <w:r>
        <w:rPr>
          <w:rFonts w:cs="Calibri"/>
          <w:sz w:val="24"/>
          <w:szCs w:val="24"/>
        </w:rPr>
        <w:t>1. Overview of Backend Architecture</w:t>
      </w:r>
    </w:p>
    <w:p>
      <w:pPr>
        <w:pStyle w:val="style0"/>
        <w:rPr>
          <w:rFonts w:cs="Calibri"/>
          <w:sz w:val="24"/>
          <w:szCs w:val="24"/>
        </w:rPr>
      </w:pPr>
      <w:r>
        <w:rPr>
          <w:rFonts w:cs="Calibri"/>
          <w:sz w:val="24"/>
          <w:szCs w:val="24"/>
        </w:rPr>
        <w:t>The backend of the flight booking project will consist of several key components:</w:t>
      </w:r>
    </w:p>
    <w:p>
      <w:pPr>
        <w:pStyle w:val="style0"/>
        <w:numPr>
          <w:ilvl w:val="0"/>
          <w:numId w:val="15"/>
        </w:numPr>
        <w:rPr>
          <w:rFonts w:cs="Calibri"/>
          <w:sz w:val="24"/>
          <w:szCs w:val="24"/>
        </w:rPr>
      </w:pPr>
      <w:r>
        <w:rPr>
          <w:rFonts w:cs="Calibri"/>
          <w:sz w:val="24"/>
          <w:szCs w:val="24"/>
        </w:rPr>
        <w:t>Node.js: The JavaScript runtime for executing server-side code.</w:t>
      </w:r>
    </w:p>
    <w:p>
      <w:pPr>
        <w:pStyle w:val="style0"/>
        <w:numPr>
          <w:ilvl w:val="0"/>
          <w:numId w:val="15"/>
        </w:numPr>
        <w:rPr>
          <w:rFonts w:cs="Calibri"/>
          <w:sz w:val="24"/>
          <w:szCs w:val="24"/>
        </w:rPr>
      </w:pPr>
      <w:r>
        <w:rPr>
          <w:rFonts w:cs="Calibri"/>
          <w:sz w:val="24"/>
          <w:szCs w:val="24"/>
        </w:rPr>
        <w:t>Express.js: A web application framework for Node.js to build RESTful APIs.</w:t>
      </w:r>
    </w:p>
    <w:p>
      <w:pPr>
        <w:pStyle w:val="style0"/>
        <w:numPr>
          <w:ilvl w:val="0"/>
          <w:numId w:val="15"/>
        </w:numPr>
        <w:rPr>
          <w:rFonts w:cs="Calibri"/>
          <w:sz w:val="24"/>
          <w:szCs w:val="24"/>
        </w:rPr>
      </w:pPr>
      <w:r>
        <w:rPr>
          <w:rFonts w:cs="Calibri"/>
          <w:sz w:val="24"/>
          <w:szCs w:val="24"/>
        </w:rPr>
        <w:t>MongoDB: A NoSQL database to store user data, flight details, and booking information.</w:t>
      </w:r>
    </w:p>
    <w:p>
      <w:pPr>
        <w:pStyle w:val="style0"/>
        <w:numPr>
          <w:ilvl w:val="0"/>
          <w:numId w:val="15"/>
        </w:numPr>
        <w:rPr>
          <w:rFonts w:cs="Calibri"/>
          <w:sz w:val="24"/>
          <w:szCs w:val="24"/>
        </w:rPr>
      </w:pPr>
      <w:r>
        <w:rPr>
          <w:rFonts w:cs="Calibri"/>
          <w:sz w:val="24"/>
          <w:szCs w:val="24"/>
        </w:rPr>
        <w:t xml:space="preserve">Mongoose: An Object Data </w:t>
      </w:r>
      <w:r>
        <w:rPr>
          <w:rFonts w:cs="Calibri"/>
          <w:sz w:val="24"/>
          <w:szCs w:val="24"/>
        </w:rPr>
        <w:t>Modeling</w:t>
      </w:r>
      <w:r>
        <w:rPr>
          <w:rFonts w:cs="Calibri"/>
          <w:sz w:val="24"/>
          <w:szCs w:val="24"/>
        </w:rPr>
        <w:t xml:space="preserve"> (ODM) library for MongoDB to simplify data </w:t>
      </w:r>
      <w:r>
        <w:rPr>
          <w:rFonts w:cs="Calibri"/>
          <w:sz w:val="24"/>
          <w:szCs w:val="24"/>
        </w:rPr>
        <w:t>modeling</w:t>
      </w:r>
      <w:r>
        <w:rPr>
          <w:rFonts w:cs="Calibri"/>
          <w:sz w:val="24"/>
          <w:szCs w:val="24"/>
        </w:rPr>
        <w:t xml:space="preserve"> and interactions.</w:t>
      </w:r>
    </w:p>
    <w:p>
      <w:pPr>
        <w:pStyle w:val="style0"/>
        <w:rPr>
          <w:rFonts w:cs="Calibri"/>
          <w:sz w:val="24"/>
          <w:szCs w:val="24"/>
        </w:rPr>
      </w:pPr>
    </w:p>
    <w:p>
      <w:pPr>
        <w:pStyle w:val="style0"/>
        <w:rPr>
          <w:rFonts w:cs="Calibri"/>
          <w:sz w:val="40"/>
          <w:szCs w:val="40"/>
        </w:rPr>
      </w:pPr>
    </w:p>
    <w:p>
      <w:pPr>
        <w:pStyle w:val="style0"/>
        <w:rPr>
          <w:rFonts w:cs="Calibri"/>
          <w:sz w:val="40"/>
          <w:szCs w:val="40"/>
        </w:rPr>
      </w:pPr>
      <w:r>
        <w:rPr>
          <w:rFonts w:cs="Calibri"/>
          <w:sz w:val="40"/>
          <w:szCs w:val="40"/>
        </w:rPr>
        <w:t>Mongodb</w:t>
      </w:r>
      <w:r>
        <w:rPr>
          <w:rFonts w:cs="Calibri"/>
          <w:sz w:val="40"/>
          <w:szCs w:val="40"/>
        </w:rPr>
        <w:t xml:space="preserve"> Database:</w:t>
      </w:r>
    </w:p>
    <w:p>
      <w:pPr>
        <w:pStyle w:val="style0"/>
        <w:rPr>
          <w:rFonts w:cs="Calibri"/>
          <w:sz w:val="40"/>
          <w:szCs w:val="40"/>
        </w:rPr>
      </w:pPr>
      <w:r>
        <w:rPr>
          <w:rFonts w:cs="Calibri"/>
          <w:noProof/>
          <w:sz w:val="40"/>
          <w:szCs w:val="40"/>
        </w:rPr>
        <w:drawing>
          <wp:inline distL="0" distT="0" distB="0" distR="0">
            <wp:extent cx="5731510" cy="2633980"/>
            <wp:effectExtent l="0" t="0" r="254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731510" cy="2633980"/>
                    </a:xfrm>
                    <a:prstGeom prst="rect"/>
                  </pic:spPr>
                </pic:pic>
              </a:graphicData>
            </a:graphic>
          </wp:inline>
        </w:drawing>
      </w:r>
    </w:p>
    <w:p>
      <w:pPr>
        <w:pStyle w:val="style0"/>
        <w:rPr>
          <w:rFonts w:cs="Calibri"/>
          <w:sz w:val="24"/>
          <w:szCs w:val="24"/>
        </w:rPr>
      </w:pPr>
    </w:p>
    <w:p>
      <w:pPr>
        <w:pStyle w:val="style0"/>
        <w:rPr>
          <w:rFonts w:cs="Calibri"/>
          <w:sz w:val="24"/>
          <w:szCs w:val="24"/>
        </w:rPr>
      </w:pPr>
      <w:r>
        <w:rPr>
          <w:rFonts w:cs="Calibri"/>
          <w:sz w:val="24"/>
          <w:szCs w:val="24"/>
        </w:rPr>
        <w:t>Interacting with MongoDB in a flight booking project involves a series of operations for managing data related to flights, users, bookings, and other related entities. Below is a detailed explanation of how you can set up these interactions, including CRUD (Create, Read, Update, Delete) operations, schema design, and examples of using Mongoose (an ODM for MongoDB) in a Node.js/Express environment.</w:t>
      </w:r>
    </w:p>
    <w:p>
      <w:pPr>
        <w:pStyle w:val="style0"/>
        <w:rPr>
          <w:rFonts w:cs="Calibri"/>
          <w:sz w:val="24"/>
          <w:szCs w:val="24"/>
        </w:rPr>
      </w:pPr>
    </w:p>
    <w:p>
      <w:pPr>
        <w:pStyle w:val="style0"/>
        <w:rPr>
          <w:rFonts w:cs="Calibri"/>
          <w:sz w:val="28"/>
          <w:szCs w:val="28"/>
        </w:rPr>
      </w:pPr>
      <w:r>
        <w:rPr>
          <w:rFonts w:cs="Calibri"/>
          <w:sz w:val="28"/>
          <w:szCs w:val="28"/>
        </w:rPr>
        <w:t>Setup Instructions:</w:t>
      </w:r>
    </w:p>
    <w:p>
      <w:pPr>
        <w:pStyle w:val="style0"/>
        <w:rPr>
          <w:rFonts w:cs="Calibri"/>
          <w:sz w:val="28"/>
          <w:szCs w:val="28"/>
        </w:rPr>
      </w:pPr>
      <w:r>
        <w:rPr>
          <w:rFonts w:cs="Calibri"/>
          <w:sz w:val="28"/>
          <w:szCs w:val="28"/>
        </w:rPr>
        <w:t>Prerequisites:</w:t>
      </w:r>
    </w:p>
    <w:p>
      <w:pPr>
        <w:pStyle w:val="style0"/>
        <w:rPr>
          <w:rFonts w:cs="Calibri"/>
          <w:sz w:val="24"/>
          <w:szCs w:val="24"/>
        </w:rPr>
      </w:pPr>
      <w:r>
        <w:rPr>
          <w:rFonts w:cs="Calibri"/>
          <w:sz w:val="24"/>
          <w:szCs w:val="24"/>
        </w:rPr>
        <w:t>To develop a full-stack flight booking app using React JS, Node.js, and MongoDB, there are several prerequisites you should consider. Here are the key prerequisites for developing such an application:</w:t>
      </w:r>
    </w:p>
    <w:p>
      <w:pPr>
        <w:pStyle w:val="style0"/>
        <w:rPr>
          <w:rFonts w:cs="Calibri"/>
          <w:sz w:val="24"/>
          <w:szCs w:val="24"/>
        </w:rPr>
      </w:pPr>
      <w:r>
        <w:rPr>
          <w:rFonts w:cs="Calibri"/>
          <w:sz w:val="24"/>
          <w:szCs w:val="24"/>
        </w:rPr>
        <w:br/>
      </w:r>
      <w:r>
        <w:rPr>
          <w:rFonts w:cs="Calibri"/>
          <w:b/>
          <w:bCs/>
          <w:sz w:val="24"/>
          <w:szCs w:val="24"/>
        </w:rPr>
        <w:t>Node.js</w:t>
      </w:r>
      <w:r>
        <w:rPr>
          <w:rFonts w:cs="Calibri"/>
          <w:b/>
          <w:bCs/>
          <w:sz w:val="24"/>
          <w:szCs w:val="24"/>
        </w:rPr>
        <w:t xml:space="preserve"> and </w:t>
      </w:r>
      <w:r>
        <w:rPr>
          <w:rFonts w:cs="Calibri"/>
          <w:b/>
          <w:bCs/>
          <w:sz w:val="24"/>
          <w:szCs w:val="24"/>
        </w:rPr>
        <w:t>npm</w:t>
      </w:r>
      <w:r>
        <w:rPr>
          <w:rFonts w:cs="Calibri"/>
          <w:b/>
          <w:bCs/>
          <w:sz w:val="24"/>
          <w:szCs w:val="24"/>
        </w:rPr>
        <w:t>:</w:t>
      </w:r>
      <w:r>
        <w:rPr>
          <w:rFonts w:cs="Calibri"/>
          <w:sz w:val="24"/>
          <w:szCs w:val="24"/>
        </w:rPr>
        <w:t xml:space="preserve"> Install </w:t>
      </w:r>
      <w:r>
        <w:rPr>
          <w:rFonts w:cs="Calibri"/>
          <w:sz w:val="24"/>
          <w:szCs w:val="24"/>
        </w:rPr>
        <w:t>Node.js</w:t>
      </w:r>
      <w:r>
        <w:rPr>
          <w:rFonts w:cs="Calibri"/>
          <w:sz w:val="24"/>
          <w:szCs w:val="24"/>
        </w:rPr>
        <w:t xml:space="preserve">, which includes </w:t>
      </w:r>
      <w:r>
        <w:rPr>
          <w:rFonts w:cs="Calibri"/>
          <w:sz w:val="24"/>
          <w:szCs w:val="24"/>
        </w:rPr>
        <w:t>npm</w:t>
      </w:r>
      <w:r>
        <w:rPr>
          <w:rFonts w:cs="Calibri"/>
          <w:sz w:val="24"/>
          <w:szCs w:val="24"/>
        </w:rPr>
        <w:t xml:space="preserve"> (Node Package Manager), on your development machine. Node.js is required to run JavaScript on the server side.</w:t>
      </w:r>
    </w:p>
    <w:p>
      <w:pPr>
        <w:pStyle w:val="style0"/>
        <w:numPr>
          <w:ilvl w:val="0"/>
          <w:numId w:val="16"/>
        </w:numPr>
        <w:rPr>
          <w:rFonts w:cs="Calibri"/>
          <w:sz w:val="24"/>
          <w:szCs w:val="24"/>
        </w:rPr>
      </w:pPr>
      <w:r>
        <w:rPr>
          <w:rFonts w:cs="Calibri"/>
          <w:sz w:val="24"/>
          <w:szCs w:val="24"/>
        </w:rPr>
        <w:t xml:space="preserve">Download: </w:t>
      </w:r>
      <w:r>
        <w:rPr/>
        <w:fldChar w:fldCharType="begin"/>
      </w:r>
      <w:r>
        <w:instrText xml:space="preserve"> HYPERLINK "https://nodejs.org/en/download/" </w:instrText>
      </w:r>
      <w:r>
        <w:rPr/>
        <w:fldChar w:fldCharType="separate"/>
      </w:r>
      <w:r>
        <w:rPr>
          <w:rStyle w:val="style85"/>
          <w:rFonts w:cs="Calibri"/>
          <w:sz w:val="24"/>
          <w:szCs w:val="24"/>
        </w:rPr>
        <w:t>https://nodejs.org/en/download/</w:t>
      </w:r>
      <w:r>
        <w:rPr/>
        <w:fldChar w:fldCharType="end"/>
      </w:r>
      <w:r>
        <w:rPr>
          <w:rFonts w:cs="Calibri"/>
          <w:sz w:val="24"/>
          <w:szCs w:val="24"/>
        </w:rPr>
        <w:t> </w:t>
      </w:r>
    </w:p>
    <w:p>
      <w:pPr>
        <w:pStyle w:val="style0"/>
        <w:numPr>
          <w:ilvl w:val="0"/>
          <w:numId w:val="16"/>
        </w:numPr>
        <w:rPr>
          <w:rFonts w:cs="Calibri"/>
          <w:sz w:val="24"/>
          <w:szCs w:val="24"/>
        </w:rPr>
      </w:pPr>
      <w:r>
        <w:rPr>
          <w:rFonts w:cs="Calibri"/>
          <w:sz w:val="24"/>
          <w:szCs w:val="24"/>
        </w:rPr>
        <w:t xml:space="preserve">Installation instructions: </w:t>
      </w:r>
      <w:r>
        <w:rPr/>
        <w:fldChar w:fldCharType="begin"/>
      </w:r>
      <w:r>
        <w:instrText xml:space="preserve"> HYPERLINK "https://nodejs.org/en/download/package-manager/" </w:instrText>
      </w:r>
      <w:r>
        <w:rPr/>
        <w:fldChar w:fldCharType="separate"/>
      </w:r>
      <w:r>
        <w:rPr>
          <w:rStyle w:val="style85"/>
          <w:rFonts w:cs="Calibri"/>
          <w:sz w:val="24"/>
          <w:szCs w:val="24"/>
        </w:rPr>
        <w:t>https://nodejs.org/en/download/package-manager/</w:t>
      </w:r>
      <w:r>
        <w:rPr/>
        <w:fldChar w:fldCharType="end"/>
      </w:r>
      <w:r>
        <w:rPr>
          <w:rFonts w:cs="Calibri"/>
          <w:sz w:val="24"/>
          <w:szCs w:val="24"/>
        </w:rPr>
        <w:t> </w:t>
      </w:r>
    </w:p>
    <w:p>
      <w:pPr>
        <w:pStyle w:val="style0"/>
        <w:rPr>
          <w:rFonts w:cs="Calibri"/>
          <w:sz w:val="24"/>
          <w:szCs w:val="24"/>
        </w:rPr>
      </w:pPr>
      <w:r>
        <w:rPr>
          <w:rFonts w:cs="Calibri"/>
          <w:b/>
          <w:bCs/>
          <w:sz w:val="24"/>
          <w:szCs w:val="24"/>
        </w:rPr>
        <w:t>MongoDB</w:t>
      </w:r>
      <w:r>
        <w:rPr>
          <w:rFonts w:cs="Calibri"/>
          <w:sz w:val="24"/>
          <w:szCs w:val="24"/>
        </w:rPr>
        <w:t>: Set up a MongoDB database to store hotel and booking information. Install MongoDB locally using a cloud-based MongoDB service.</w:t>
      </w:r>
    </w:p>
    <w:p>
      <w:pPr>
        <w:pStyle w:val="style0"/>
        <w:numPr>
          <w:ilvl w:val="0"/>
          <w:numId w:val="17"/>
        </w:numPr>
        <w:rPr>
          <w:rFonts w:cs="Calibri"/>
          <w:sz w:val="24"/>
          <w:szCs w:val="24"/>
        </w:rPr>
      </w:pPr>
      <w:r>
        <w:rPr>
          <w:rFonts w:cs="Calibri"/>
          <w:sz w:val="24"/>
          <w:szCs w:val="24"/>
        </w:rPr>
        <w:t xml:space="preserve">Download: </w:t>
      </w:r>
      <w:r>
        <w:rPr/>
        <w:fldChar w:fldCharType="begin"/>
      </w:r>
      <w:r>
        <w:instrText xml:space="preserve"> HYPERLINK "https://www.mongodb.com/try/download/community" </w:instrText>
      </w:r>
      <w:r>
        <w:rPr/>
        <w:fldChar w:fldCharType="separate"/>
      </w:r>
      <w:r>
        <w:rPr>
          <w:rStyle w:val="style85"/>
          <w:rFonts w:cs="Calibri"/>
          <w:sz w:val="24"/>
          <w:szCs w:val="24"/>
        </w:rPr>
        <w:t>https://www.mongodb.com/try/download/community</w:t>
      </w:r>
      <w:r>
        <w:rPr/>
        <w:fldChar w:fldCharType="end"/>
      </w:r>
      <w:r>
        <w:rPr>
          <w:rFonts w:cs="Calibri"/>
          <w:sz w:val="24"/>
          <w:szCs w:val="24"/>
        </w:rPr>
        <w:t> </w:t>
      </w:r>
    </w:p>
    <w:p>
      <w:pPr>
        <w:pStyle w:val="style0"/>
        <w:numPr>
          <w:ilvl w:val="0"/>
          <w:numId w:val="17"/>
        </w:numPr>
        <w:rPr>
          <w:rFonts w:cs="Calibri"/>
          <w:sz w:val="24"/>
          <w:szCs w:val="24"/>
        </w:rPr>
      </w:pPr>
      <w:r>
        <w:rPr>
          <w:rFonts w:cs="Calibri"/>
          <w:sz w:val="24"/>
          <w:szCs w:val="24"/>
        </w:rPr>
        <w:t xml:space="preserve">Installation instructions: </w:t>
      </w:r>
      <w:r>
        <w:rPr/>
        <w:fldChar w:fldCharType="begin"/>
      </w:r>
      <w:r>
        <w:instrText xml:space="preserve"> HYPERLINK "https://docs.mongodb.com/manual/installation/" </w:instrText>
      </w:r>
      <w:r>
        <w:rPr/>
        <w:fldChar w:fldCharType="separate"/>
      </w:r>
      <w:r>
        <w:rPr>
          <w:rStyle w:val="style85"/>
          <w:rFonts w:cs="Calibri"/>
          <w:sz w:val="24"/>
          <w:szCs w:val="24"/>
        </w:rPr>
        <w:t>https://docs.mongodb.com/manual/installation/</w:t>
      </w:r>
      <w:r>
        <w:rPr/>
        <w:fldChar w:fldCharType="end"/>
      </w:r>
      <w:r>
        <w:rPr>
          <w:rFonts w:cs="Calibri"/>
          <w:sz w:val="24"/>
          <w:szCs w:val="24"/>
        </w:rPr>
        <w:t> </w:t>
      </w:r>
    </w:p>
    <w:p>
      <w:pPr>
        <w:pStyle w:val="style0"/>
        <w:rPr>
          <w:rFonts w:cs="Calibri"/>
          <w:sz w:val="24"/>
          <w:szCs w:val="24"/>
        </w:rPr>
      </w:pPr>
      <w:r>
        <w:rPr>
          <w:rFonts w:cs="Calibri"/>
          <w:b/>
          <w:bCs/>
          <w:sz w:val="24"/>
          <w:szCs w:val="24"/>
        </w:rPr>
        <w:t>Express.js</w:t>
      </w:r>
      <w:r>
        <w:rPr>
          <w:rFonts w:cs="Calibri"/>
          <w:sz w:val="24"/>
          <w:szCs w:val="24"/>
        </w:rPr>
        <w:t xml:space="preserve">: Express.js is a web application framework for Node.js. Install Express.js to handle server-side </w:t>
      </w:r>
      <w:r>
        <w:rPr>
          <w:rFonts w:cs="Calibri"/>
          <w:sz w:val="24"/>
          <w:szCs w:val="24"/>
        </w:rPr>
        <w:t>routing,middleware</w:t>
      </w:r>
      <w:r>
        <w:rPr>
          <w:rFonts w:cs="Calibri"/>
          <w:sz w:val="24"/>
          <w:szCs w:val="24"/>
        </w:rPr>
        <w:t>, and API development.</w:t>
      </w:r>
    </w:p>
    <w:p>
      <w:pPr>
        <w:pStyle w:val="style0"/>
        <w:numPr>
          <w:ilvl w:val="0"/>
          <w:numId w:val="18"/>
        </w:numPr>
        <w:rPr>
          <w:rFonts w:cs="Calibri"/>
          <w:sz w:val="24"/>
          <w:szCs w:val="24"/>
        </w:rPr>
      </w:pPr>
      <w:r>
        <w:rPr>
          <w:rFonts w:cs="Calibri"/>
          <w:sz w:val="24"/>
          <w:szCs w:val="24"/>
        </w:rPr>
        <w:t xml:space="preserve">Installation: Open your command prompt or terminal and run the following command: </w:t>
      </w:r>
      <w:r>
        <w:rPr>
          <w:rFonts w:cs="Calibri"/>
          <w:sz w:val="24"/>
          <w:szCs w:val="24"/>
        </w:rPr>
        <w:t>npm</w:t>
      </w:r>
      <w:r>
        <w:rPr>
          <w:rFonts w:cs="Calibri"/>
          <w:sz w:val="24"/>
          <w:szCs w:val="24"/>
        </w:rPr>
        <w:t xml:space="preserve"> install express</w:t>
      </w:r>
    </w:p>
    <w:p>
      <w:pPr>
        <w:pStyle w:val="style0"/>
        <w:rPr>
          <w:rFonts w:cs="Calibri"/>
          <w:sz w:val="24"/>
          <w:szCs w:val="24"/>
        </w:rPr>
      </w:pPr>
      <w:r>
        <w:rPr>
          <w:rFonts w:cs="Calibri"/>
          <w:b/>
          <w:bCs/>
          <w:sz w:val="24"/>
          <w:szCs w:val="24"/>
        </w:rPr>
        <w:t>React.js</w:t>
      </w:r>
      <w:r>
        <w:rPr>
          <w:rFonts w:cs="Calibr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r>
        <w:rPr/>
        <w:fldChar w:fldCharType="begin"/>
      </w:r>
      <w:r>
        <w:instrText xml:space="preserve"> HYPERLINK "https://reactjs.org/docs/create-a-new-react-app.html" </w:instrText>
      </w:r>
      <w:r>
        <w:rPr/>
        <w:fldChar w:fldCharType="separate"/>
      </w:r>
      <w:r>
        <w:rPr>
          <w:rStyle w:val="style85"/>
          <w:rFonts w:cs="Calibri"/>
          <w:sz w:val="24"/>
          <w:szCs w:val="24"/>
        </w:rPr>
        <w:t>https://reactjs.org/docs/create-a-new-react-app.html</w:t>
      </w:r>
      <w:r>
        <w:rPr/>
        <w:fldChar w:fldCharType="end"/>
      </w:r>
      <w:r>
        <w:rPr>
          <w:rFonts w:cs="Calibri"/>
          <w:sz w:val="24"/>
          <w:szCs w:val="24"/>
        </w:rPr>
        <w:t> </w:t>
      </w:r>
    </w:p>
    <w:p>
      <w:pPr>
        <w:pStyle w:val="style0"/>
        <w:rPr>
          <w:rFonts w:cs="Calibri"/>
          <w:sz w:val="24"/>
          <w:szCs w:val="24"/>
        </w:rPr>
      </w:pPr>
      <w:r>
        <w:rPr>
          <w:rFonts w:cs="Calibri"/>
          <w:b/>
          <w:bCs/>
          <w:sz w:val="24"/>
          <w:szCs w:val="24"/>
        </w:rPr>
        <w:t>HTML, CSS, and JavaScript</w:t>
      </w:r>
      <w:r>
        <w:rPr>
          <w:rFonts w:cs="Calibri"/>
          <w:sz w:val="24"/>
          <w:szCs w:val="24"/>
        </w:rPr>
        <w:t xml:space="preserve">: Basic knowledge of HTML for creating the structure of your app, CSS for </w:t>
      </w:r>
      <w:r>
        <w:rPr>
          <w:rFonts w:cs="Calibri"/>
          <w:sz w:val="24"/>
          <w:szCs w:val="24"/>
        </w:rPr>
        <w:t>styling,and</w:t>
      </w:r>
      <w:r>
        <w:rPr>
          <w:rFonts w:cs="Calibri"/>
          <w:sz w:val="24"/>
          <w:szCs w:val="24"/>
        </w:rPr>
        <w:t xml:space="preserve"> JavaScript for client-side interactivity is essential.</w:t>
      </w:r>
    </w:p>
    <w:p>
      <w:pPr>
        <w:pStyle w:val="style0"/>
        <w:rPr>
          <w:rFonts w:cs="Calibri"/>
          <w:sz w:val="24"/>
          <w:szCs w:val="24"/>
        </w:rPr>
      </w:pPr>
      <w:r>
        <w:rPr>
          <w:rFonts w:cs="Calibri"/>
          <w:b/>
          <w:bCs/>
          <w:sz w:val="24"/>
          <w:szCs w:val="24"/>
        </w:rPr>
        <w:t>Database Connectivity:</w:t>
      </w:r>
      <w:r>
        <w:rPr>
          <w:rFonts w:cs="Calibri"/>
          <w:sz w:val="24"/>
          <w:szCs w:val="24"/>
        </w:rPr>
        <w:t xml:space="preserve"> Use a MongoDB driver or an Object-Document Mapping (ODM) library like Mongoose to connect your Node.js server with the MongoDB database and perform CRUD (Create, Read, Update, Delete) operations.</w:t>
      </w:r>
    </w:p>
    <w:p>
      <w:pPr>
        <w:pStyle w:val="style0"/>
        <w:rPr>
          <w:rFonts w:cs="Calibri"/>
          <w:sz w:val="24"/>
          <w:szCs w:val="24"/>
        </w:rPr>
      </w:pPr>
      <w:r>
        <w:rPr>
          <w:rFonts w:cs="Calibri"/>
          <w:b/>
          <w:bCs/>
          <w:sz w:val="24"/>
          <w:szCs w:val="24"/>
        </w:rPr>
        <w:t>Front-end Framework:</w:t>
      </w:r>
      <w:r>
        <w:rPr>
          <w:rFonts w:cs="Calibri"/>
          <w:sz w:val="24"/>
          <w:szCs w:val="24"/>
        </w:rPr>
        <w:t xml:space="preserve"> Utilize Angular to build the user-facing part of the application, including product listings, booking forms, and user interfaces for the admin dashboard.</w:t>
      </w:r>
    </w:p>
    <w:p>
      <w:pPr>
        <w:pStyle w:val="style0"/>
        <w:rPr>
          <w:rFonts w:cs="Calibri"/>
          <w:sz w:val="24"/>
          <w:szCs w:val="24"/>
        </w:rPr>
      </w:pPr>
      <w:r>
        <w:rPr>
          <w:rFonts w:cs="Calibri"/>
          <w:b/>
          <w:bCs/>
          <w:sz w:val="24"/>
          <w:szCs w:val="24"/>
        </w:rPr>
        <w:t>Version Control:</w:t>
      </w:r>
      <w:r>
        <w:rPr>
          <w:rFonts w:cs="Calibri"/>
          <w:sz w:val="24"/>
          <w:szCs w:val="24"/>
        </w:rPr>
        <w:t xml:space="preserve"> Use Git for version control, enabling collaboration and tracking changes throughout the development process. Platforms like GitHub or Bitbucket can host your repository.</w:t>
      </w:r>
    </w:p>
    <w:p>
      <w:pPr>
        <w:pStyle w:val="style0"/>
        <w:numPr>
          <w:ilvl w:val="0"/>
          <w:numId w:val="19"/>
        </w:numPr>
        <w:rPr>
          <w:rFonts w:cs="Calibri"/>
          <w:sz w:val="24"/>
          <w:szCs w:val="24"/>
        </w:rPr>
      </w:pPr>
      <w:r>
        <w:rPr>
          <w:rFonts w:cs="Calibri"/>
          <w:sz w:val="24"/>
          <w:szCs w:val="24"/>
        </w:rPr>
        <w:t xml:space="preserve">Git: Download and installation instructions can be found at: </w:t>
      </w:r>
      <w:r>
        <w:rPr/>
        <w:fldChar w:fldCharType="begin"/>
      </w:r>
      <w:r>
        <w:instrText xml:space="preserve"> HYPERLINK "https://gitscm.com/downloads" </w:instrText>
      </w:r>
      <w:r>
        <w:rPr/>
        <w:fldChar w:fldCharType="separate"/>
      </w:r>
      <w:r>
        <w:rPr>
          <w:rStyle w:val="style85"/>
          <w:rFonts w:cs="Calibri"/>
          <w:sz w:val="24"/>
          <w:szCs w:val="24"/>
        </w:rPr>
        <w:t>https://gitscm.com/downloads</w:t>
      </w:r>
      <w:r>
        <w:rPr/>
        <w:fldChar w:fldCharType="end"/>
      </w:r>
      <w:r>
        <w:rPr>
          <w:rFonts w:cs="Calibri"/>
          <w:sz w:val="24"/>
          <w:szCs w:val="24"/>
        </w:rPr>
        <w:t> </w:t>
      </w:r>
    </w:p>
    <w:p>
      <w:pPr>
        <w:pStyle w:val="style0"/>
        <w:rPr>
          <w:rFonts w:cs="Calibri"/>
          <w:sz w:val="24"/>
          <w:szCs w:val="24"/>
        </w:rPr>
      </w:pPr>
      <w:r>
        <w:rPr>
          <w:rFonts w:cs="Calibri"/>
          <w:b/>
          <w:bCs/>
          <w:sz w:val="24"/>
          <w:szCs w:val="24"/>
        </w:rPr>
        <w:t>Development Environment:</w:t>
      </w:r>
      <w:r>
        <w:rPr>
          <w:rFonts w:cs="Calibri"/>
          <w:sz w:val="24"/>
          <w:szCs w:val="24"/>
        </w:rPr>
        <w:t xml:space="preserve"> Choose a code editor or Integrated Development Environment (IDE) that suits your preferences, such as Visual Studio Code, Sublime Text, or WebStorm.</w:t>
      </w:r>
    </w:p>
    <w:p>
      <w:pPr>
        <w:pStyle w:val="style0"/>
        <w:numPr>
          <w:ilvl w:val="0"/>
          <w:numId w:val="20"/>
        </w:numPr>
        <w:rPr>
          <w:rFonts w:cs="Calibri"/>
          <w:sz w:val="24"/>
          <w:szCs w:val="24"/>
        </w:rPr>
      </w:pPr>
      <w:r>
        <w:rPr>
          <w:rFonts w:cs="Calibri"/>
          <w:sz w:val="24"/>
          <w:szCs w:val="24"/>
        </w:rPr>
        <w:t xml:space="preserve">Visual Studio Code: Download from </w:t>
      </w:r>
      <w:r>
        <w:rPr/>
        <w:fldChar w:fldCharType="begin"/>
      </w:r>
      <w:r>
        <w:instrText xml:space="preserve"> HYPERLINK "https://code.visualstudio.com/download" </w:instrText>
      </w:r>
      <w:r>
        <w:rPr/>
        <w:fldChar w:fldCharType="separate"/>
      </w:r>
      <w:r>
        <w:rPr>
          <w:rStyle w:val="style85"/>
          <w:rFonts w:cs="Calibri"/>
          <w:sz w:val="24"/>
          <w:szCs w:val="24"/>
        </w:rPr>
        <w:t>https://code.visualstudio.com/download</w:t>
      </w:r>
      <w:r>
        <w:rPr/>
        <w:fldChar w:fldCharType="end"/>
      </w:r>
      <w:r>
        <w:rPr>
          <w:rFonts w:cs="Calibri"/>
          <w:sz w:val="24"/>
          <w:szCs w:val="24"/>
        </w:rPr>
        <w:t> </w:t>
      </w:r>
    </w:p>
    <w:p>
      <w:pPr>
        <w:pStyle w:val="style0"/>
        <w:numPr>
          <w:ilvl w:val="0"/>
          <w:numId w:val="20"/>
        </w:numPr>
        <w:rPr>
          <w:rFonts w:cs="Calibri"/>
          <w:sz w:val="24"/>
          <w:szCs w:val="24"/>
        </w:rPr>
      </w:pPr>
      <w:r>
        <w:rPr>
          <w:rFonts w:cs="Calibri"/>
          <w:sz w:val="24"/>
          <w:szCs w:val="24"/>
        </w:rPr>
        <w:t xml:space="preserve">Sublime Text: Download from </w:t>
      </w:r>
      <w:r>
        <w:rPr/>
        <w:fldChar w:fldCharType="begin"/>
      </w:r>
      <w:r>
        <w:instrText xml:space="preserve"> HYPERLINK "https://www.sublimetext.com/download" </w:instrText>
      </w:r>
      <w:r>
        <w:rPr/>
        <w:fldChar w:fldCharType="separate"/>
      </w:r>
      <w:r>
        <w:rPr>
          <w:rStyle w:val="style85"/>
          <w:rFonts w:cs="Calibri"/>
          <w:sz w:val="24"/>
          <w:szCs w:val="24"/>
        </w:rPr>
        <w:t>https://www.sublimetext.com/download</w:t>
      </w:r>
      <w:r>
        <w:rPr/>
        <w:fldChar w:fldCharType="end"/>
      </w:r>
      <w:r>
        <w:rPr>
          <w:rFonts w:cs="Calibri"/>
          <w:sz w:val="24"/>
          <w:szCs w:val="24"/>
        </w:rPr>
        <w:t> </w:t>
      </w:r>
    </w:p>
    <w:p>
      <w:pPr>
        <w:pStyle w:val="style0"/>
        <w:numPr>
          <w:ilvl w:val="0"/>
          <w:numId w:val="20"/>
        </w:numPr>
        <w:rPr>
          <w:rFonts w:cs="Calibri"/>
          <w:sz w:val="24"/>
          <w:szCs w:val="24"/>
        </w:rPr>
      </w:pPr>
      <w:r>
        <w:rPr>
          <w:rFonts w:cs="Calibri"/>
          <w:sz w:val="24"/>
          <w:szCs w:val="24"/>
        </w:rPr>
        <w:t xml:space="preserve">WebStorm: Download from </w:t>
      </w:r>
      <w:r>
        <w:rPr/>
        <w:fldChar w:fldCharType="begin"/>
      </w:r>
      <w:r>
        <w:instrText xml:space="preserve"> HYPERLINK "https://www.jetbrains.com/webstorm/download" </w:instrText>
      </w:r>
      <w:r>
        <w:rPr/>
        <w:fldChar w:fldCharType="separate"/>
      </w:r>
      <w:r>
        <w:rPr>
          <w:rStyle w:val="style85"/>
          <w:rFonts w:cs="Calibri"/>
          <w:sz w:val="24"/>
          <w:szCs w:val="24"/>
        </w:rPr>
        <w:t>https://www.jetbrains.com/webstorm/download</w:t>
      </w:r>
      <w:r>
        <w:rPr/>
        <w:fldChar w:fldCharType="end"/>
      </w:r>
      <w:r>
        <w:rPr>
          <w:rFonts w:cs="Calibri"/>
          <w:sz w:val="24"/>
          <w:szCs w:val="24"/>
        </w:rPr>
        <w:t> </w:t>
      </w:r>
    </w:p>
    <w:p>
      <w:pPr>
        <w:pStyle w:val="style0"/>
        <w:rPr>
          <w:rFonts w:cs="Calibri"/>
          <w:sz w:val="24"/>
          <w:szCs w:val="24"/>
        </w:rPr>
      </w:pPr>
      <w:r>
        <w:rPr>
          <w:rFonts w:cs="Calibri"/>
          <w:sz w:val="24"/>
          <w:szCs w:val="24"/>
        </w:rPr>
        <w:br/>
      </w:r>
    </w:p>
    <w:p>
      <w:pPr>
        <w:pStyle w:val="style0"/>
        <w:rPr>
          <w:rFonts w:cs="Calibri"/>
          <w:sz w:val="24"/>
          <w:szCs w:val="24"/>
        </w:rPr>
      </w:pPr>
      <w:r>
        <w:rPr>
          <w:rFonts w:cs="Calibri"/>
          <w:b/>
          <w:bCs/>
          <w:sz w:val="24"/>
          <w:szCs w:val="24"/>
        </w:rPr>
        <w:t>To Connect the Database with Node JS go through the below provided link:</w:t>
      </w:r>
    </w:p>
    <w:p>
      <w:pPr>
        <w:pStyle w:val="style0"/>
        <w:numPr>
          <w:ilvl w:val="0"/>
          <w:numId w:val="21"/>
        </w:numPr>
        <w:rPr>
          <w:rFonts w:cs="Calibri"/>
          <w:sz w:val="24"/>
          <w:szCs w:val="24"/>
        </w:rPr>
      </w:pPr>
      <w:r>
        <w:rPr/>
        <w:fldChar w:fldCharType="begin"/>
      </w:r>
      <w:r>
        <w:instrText xml:space="preserve"> HYPERLINK "https://www.section.io/engineering-education/nodejs-mongoosejs-mongodb" </w:instrText>
      </w:r>
      <w:r>
        <w:rPr/>
        <w:fldChar w:fldCharType="separate"/>
      </w:r>
      <w:r>
        <w:rPr>
          <w:rStyle w:val="style85"/>
          <w:rFonts w:cs="Calibri"/>
          <w:sz w:val="24"/>
          <w:szCs w:val="24"/>
        </w:rPr>
        <w:t>https://www.section.io/engineering-education/nodejs-mongoosejs-mongodb</w:t>
      </w:r>
      <w:r>
        <w:rPr/>
        <w:fldChar w:fldCharType="end"/>
      </w:r>
      <w:r>
        <w:rPr>
          <w:rFonts w:cs="Calibri"/>
          <w:sz w:val="24"/>
          <w:szCs w:val="24"/>
        </w:rPr>
        <w:t> </w:t>
      </w:r>
    </w:p>
    <w:p>
      <w:pPr>
        <w:pStyle w:val="style0"/>
        <w:rPr>
          <w:rFonts w:cs="Calibri"/>
          <w:b/>
          <w:bCs/>
          <w:sz w:val="24"/>
          <w:szCs w:val="24"/>
        </w:rPr>
      </w:pPr>
      <w:r>
        <w:rPr>
          <w:rFonts w:cs="Calibri"/>
          <w:b/>
          <w:bCs/>
          <w:sz w:val="24"/>
          <w:szCs w:val="24"/>
        </w:rPr>
        <w:t>Project setup and configuration</w:t>
      </w:r>
    </w:p>
    <w:p>
      <w:pPr>
        <w:pStyle w:val="style0"/>
        <w:rPr>
          <w:rFonts w:cs="Calibri"/>
          <w:sz w:val="24"/>
          <w:szCs w:val="24"/>
        </w:rPr>
      </w:pPr>
      <w:r>
        <w:rPr>
          <w:rFonts w:cs="Calibri"/>
          <w:b/>
          <w:bCs/>
          <w:sz w:val="24"/>
          <w:szCs w:val="24"/>
        </w:rPr>
        <w:t xml:space="preserve">Folder setup: </w:t>
      </w:r>
    </w:p>
    <w:p>
      <w:pPr>
        <w:pStyle w:val="style0"/>
        <w:rPr>
          <w:rFonts w:cs="Calibri"/>
          <w:b/>
          <w:bCs/>
          <w:sz w:val="24"/>
          <w:szCs w:val="24"/>
        </w:rPr>
      </w:pPr>
      <w:r>
        <w:rPr>
          <w:rFonts w:cs="Calibri"/>
          <w:sz w:val="24"/>
          <w:szCs w:val="24"/>
        </w:rPr>
        <w:t>To start the project from scratch, firstly create frontend and backend folders to install essential libraries and write code.</w:t>
      </w:r>
    </w:p>
    <w:p>
      <w:pPr>
        <w:pStyle w:val="style0"/>
        <w:numPr>
          <w:ilvl w:val="0"/>
          <w:numId w:val="25"/>
        </w:numPr>
        <w:rPr>
          <w:rFonts w:cs="Calibri"/>
          <w:sz w:val="24"/>
          <w:szCs w:val="24"/>
        </w:rPr>
      </w:pPr>
      <w:r>
        <w:rPr>
          <w:rFonts w:cs="Calibri"/>
          <w:sz w:val="24"/>
          <w:szCs w:val="24"/>
        </w:rPr>
        <w:t>client</w:t>
      </w:r>
    </w:p>
    <w:p>
      <w:pPr>
        <w:pStyle w:val="style0"/>
        <w:numPr>
          <w:ilvl w:val="0"/>
          <w:numId w:val="25"/>
        </w:numPr>
        <w:rPr>
          <w:rFonts w:cs="Calibri"/>
          <w:sz w:val="24"/>
          <w:szCs w:val="24"/>
        </w:rPr>
      </w:pPr>
      <w:r>
        <w:rPr>
          <w:rFonts w:cs="Calibri"/>
          <w:sz w:val="24"/>
          <w:szCs w:val="24"/>
        </w:rPr>
        <w:t>Server</w:t>
      </w:r>
    </w:p>
    <w:p>
      <w:pPr>
        <w:pStyle w:val="style0"/>
        <w:rPr>
          <w:rFonts w:cs="Calibri"/>
          <w:sz w:val="24"/>
          <w:szCs w:val="24"/>
        </w:rPr>
      </w:pPr>
      <w:r>
        <w:rPr>
          <w:rFonts w:cs="Calibri"/>
          <w:b/>
          <w:bCs/>
          <w:sz w:val="24"/>
          <w:szCs w:val="24"/>
        </w:rPr>
        <w:t xml:space="preserve">Installation of required tools: </w:t>
      </w:r>
    </w:p>
    <w:p>
      <w:pPr>
        <w:pStyle w:val="style0"/>
        <w:rPr>
          <w:rFonts w:cs="Calibri"/>
          <w:b/>
          <w:bCs/>
          <w:sz w:val="24"/>
          <w:szCs w:val="24"/>
        </w:rPr>
      </w:pPr>
      <w:r>
        <w:rPr>
          <w:rFonts w:cs="Calibri"/>
          <w:sz w:val="24"/>
          <w:szCs w:val="24"/>
        </w:rPr>
        <w:t>Now, open the frontend folder to install all the necessary tools we use.</w:t>
      </w:r>
    </w:p>
    <w:p>
      <w:pPr>
        <w:pStyle w:val="style0"/>
        <w:rPr>
          <w:rFonts w:cs="Calibri"/>
          <w:sz w:val="24"/>
          <w:szCs w:val="24"/>
        </w:rPr>
      </w:pPr>
      <w:r>
        <w:rPr>
          <w:rFonts w:cs="Calibri"/>
          <w:sz w:val="24"/>
          <w:szCs w:val="24"/>
        </w:rPr>
        <w:t>For frontend, we use:</w:t>
      </w:r>
    </w:p>
    <w:p>
      <w:pPr>
        <w:pStyle w:val="style0"/>
        <w:numPr>
          <w:ilvl w:val="0"/>
          <w:numId w:val="26"/>
        </w:numPr>
        <w:rPr>
          <w:rFonts w:cs="Calibri"/>
          <w:sz w:val="24"/>
          <w:szCs w:val="24"/>
        </w:rPr>
      </w:pPr>
      <w:r>
        <w:rPr>
          <w:rFonts w:cs="Calibri"/>
          <w:sz w:val="24"/>
          <w:szCs w:val="24"/>
        </w:rPr>
        <w:t xml:space="preserve">React </w:t>
      </w:r>
      <w:r>
        <w:rPr>
          <w:rFonts w:cs="Calibri"/>
          <w:sz w:val="24"/>
          <w:szCs w:val="24"/>
        </w:rPr>
        <w:t>Js</w:t>
      </w:r>
    </w:p>
    <w:p>
      <w:pPr>
        <w:pStyle w:val="style0"/>
        <w:numPr>
          <w:ilvl w:val="0"/>
          <w:numId w:val="26"/>
        </w:numPr>
        <w:rPr>
          <w:rFonts w:cs="Calibri"/>
          <w:sz w:val="24"/>
          <w:szCs w:val="24"/>
        </w:rPr>
      </w:pPr>
      <w:r>
        <w:rPr>
          <w:rFonts w:cs="Calibri"/>
          <w:sz w:val="24"/>
          <w:szCs w:val="24"/>
        </w:rPr>
        <w:t>Bootstrap</w:t>
      </w:r>
    </w:p>
    <w:p>
      <w:pPr>
        <w:pStyle w:val="style0"/>
        <w:numPr>
          <w:ilvl w:val="0"/>
          <w:numId w:val="26"/>
        </w:numPr>
        <w:rPr>
          <w:rFonts w:cs="Calibri"/>
          <w:sz w:val="24"/>
          <w:szCs w:val="24"/>
        </w:rPr>
      </w:pPr>
      <w:r>
        <w:rPr>
          <w:rFonts w:cs="Calibri"/>
          <w:sz w:val="24"/>
          <w:szCs w:val="24"/>
        </w:rPr>
        <w:t>Axios</w:t>
      </w:r>
    </w:p>
    <w:p>
      <w:pPr>
        <w:pStyle w:val="style0"/>
        <w:rPr>
          <w:rFonts w:cs="Calibri"/>
          <w:sz w:val="24"/>
          <w:szCs w:val="24"/>
        </w:rPr>
      </w:pPr>
      <w:r>
        <w:rPr>
          <w:rFonts w:cs="Calibri"/>
          <w:sz w:val="24"/>
          <w:szCs w:val="24"/>
        </w:rPr>
        <w:t xml:space="preserve">After installing all the required libraries, we’ll be seeing the </w:t>
      </w:r>
      <w:r>
        <w:rPr>
          <w:rFonts w:cs="Calibri"/>
          <w:sz w:val="24"/>
          <w:szCs w:val="24"/>
        </w:rPr>
        <w:t>package.json</w:t>
      </w:r>
      <w:r>
        <w:rPr>
          <w:rFonts w:cs="Calibri"/>
          <w:sz w:val="24"/>
          <w:szCs w:val="24"/>
        </w:rPr>
        <w:t xml:space="preserve"> file similar to the one below.</w:t>
      </w:r>
    </w:p>
    <w:p>
      <w:pPr>
        <w:pStyle w:val="style0"/>
        <w:rPr>
          <w:rFonts w:cs="Calibri"/>
          <w:sz w:val="24"/>
          <w:szCs w:val="24"/>
        </w:rPr>
      </w:pPr>
      <w:r>
        <w:rPr>
          <w:rFonts w:cs="Calibri"/>
          <w:noProof/>
          <w:sz w:val="24"/>
          <w:szCs w:val="24"/>
        </w:rPr>
        <w:drawing>
          <wp:inline distL="0" distT="0" distB="0" distR="0">
            <wp:extent cx="4381500" cy="3589020"/>
            <wp:effectExtent l="0" t="0" r="0" b="0"/>
            <wp:docPr id="1031"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7" cstate="print"/>
                    <a:srcRect l="0" t="0" r="0" b="0"/>
                    <a:stretch/>
                  </pic:blipFill>
                  <pic:spPr>
                    <a:xfrm rot="0">
                      <a:off x="0" y="0"/>
                      <a:ext cx="4381500" cy="3589020"/>
                    </a:xfrm>
                    <a:prstGeom prst="rect"/>
                    <a:ln>
                      <a:noFill/>
                    </a:ln>
                  </pic:spPr>
                </pic:pic>
              </a:graphicData>
            </a:graphic>
          </wp:inline>
        </w:drawing>
      </w:r>
    </w:p>
    <w:p>
      <w:pPr>
        <w:pStyle w:val="style0"/>
        <w:rPr>
          <w:rFonts w:cs="Calibri"/>
          <w:sz w:val="24"/>
          <w:szCs w:val="24"/>
        </w:rPr>
      </w:pPr>
      <w:r>
        <w:rPr>
          <w:rFonts w:cs="Calibri"/>
          <w:sz w:val="24"/>
          <w:szCs w:val="24"/>
        </w:rPr>
        <w:t>Now, open the backend folder to install all the necessary tools that we use in the backend.</w:t>
      </w:r>
    </w:p>
    <w:p>
      <w:pPr>
        <w:pStyle w:val="style0"/>
        <w:rPr>
          <w:rFonts w:cs="Calibri"/>
          <w:sz w:val="24"/>
          <w:szCs w:val="24"/>
        </w:rPr>
      </w:pPr>
      <w:r>
        <w:rPr>
          <w:rFonts w:cs="Calibri"/>
          <w:sz w:val="24"/>
          <w:szCs w:val="24"/>
        </w:rPr>
        <w:t>For backend, we use:</w:t>
      </w:r>
    </w:p>
    <w:p>
      <w:pPr>
        <w:pStyle w:val="style0"/>
        <w:numPr>
          <w:ilvl w:val="0"/>
          <w:numId w:val="27"/>
        </w:numPr>
        <w:rPr>
          <w:rFonts w:cs="Calibri"/>
          <w:sz w:val="24"/>
          <w:szCs w:val="24"/>
        </w:rPr>
      </w:pPr>
      <w:r>
        <w:rPr>
          <w:rFonts w:cs="Calibri"/>
          <w:sz w:val="24"/>
          <w:szCs w:val="24"/>
        </w:rPr>
        <w:t>bcrypt</w:t>
      </w:r>
    </w:p>
    <w:p>
      <w:pPr>
        <w:pStyle w:val="style0"/>
        <w:numPr>
          <w:ilvl w:val="0"/>
          <w:numId w:val="27"/>
        </w:numPr>
        <w:rPr>
          <w:rFonts w:cs="Calibri"/>
          <w:sz w:val="24"/>
          <w:szCs w:val="24"/>
        </w:rPr>
      </w:pPr>
      <w:r>
        <w:rPr>
          <w:rFonts w:cs="Calibri"/>
          <w:sz w:val="24"/>
          <w:szCs w:val="24"/>
        </w:rPr>
        <w:t>body-parser</w:t>
      </w:r>
    </w:p>
    <w:p>
      <w:pPr>
        <w:pStyle w:val="style0"/>
        <w:numPr>
          <w:ilvl w:val="0"/>
          <w:numId w:val="27"/>
        </w:numPr>
        <w:rPr>
          <w:rFonts w:cs="Calibri"/>
          <w:sz w:val="24"/>
          <w:szCs w:val="24"/>
        </w:rPr>
      </w:pPr>
      <w:r>
        <w:rPr>
          <w:rFonts w:cs="Calibri"/>
          <w:sz w:val="24"/>
          <w:szCs w:val="24"/>
        </w:rPr>
        <w:t>cors</w:t>
      </w:r>
    </w:p>
    <w:p>
      <w:pPr>
        <w:pStyle w:val="style0"/>
        <w:numPr>
          <w:ilvl w:val="0"/>
          <w:numId w:val="27"/>
        </w:numPr>
        <w:rPr>
          <w:rFonts w:cs="Calibri"/>
          <w:sz w:val="24"/>
          <w:szCs w:val="24"/>
        </w:rPr>
      </w:pPr>
      <w:r>
        <w:rPr>
          <w:rFonts w:cs="Calibri"/>
          <w:sz w:val="24"/>
          <w:szCs w:val="24"/>
        </w:rPr>
        <w:t>express</w:t>
      </w:r>
    </w:p>
    <w:p>
      <w:pPr>
        <w:pStyle w:val="style0"/>
        <w:numPr>
          <w:ilvl w:val="0"/>
          <w:numId w:val="27"/>
        </w:numPr>
        <w:rPr>
          <w:rFonts w:cs="Calibri"/>
          <w:sz w:val="24"/>
          <w:szCs w:val="24"/>
        </w:rPr>
      </w:pPr>
      <w:r>
        <w:rPr>
          <w:rFonts w:cs="Calibri"/>
          <w:sz w:val="24"/>
          <w:szCs w:val="24"/>
        </w:rPr>
        <w:t>mongoose</w:t>
      </w:r>
    </w:p>
    <w:p>
      <w:pPr>
        <w:pStyle w:val="style0"/>
        <w:rPr>
          <w:rFonts w:cs="Calibri"/>
          <w:sz w:val="24"/>
          <w:szCs w:val="24"/>
        </w:rPr>
      </w:pPr>
      <w:r>
        <w:rPr>
          <w:rFonts w:cs="Calibri"/>
          <w:sz w:val="24"/>
          <w:szCs w:val="24"/>
        </w:rPr>
        <w:t xml:space="preserve">After installing all the required libraries, we’ll be seeing the </w:t>
      </w:r>
      <w:r>
        <w:rPr>
          <w:rFonts w:cs="Calibri"/>
          <w:sz w:val="24"/>
          <w:szCs w:val="24"/>
        </w:rPr>
        <w:t>package.json</w:t>
      </w:r>
      <w:r>
        <w:rPr>
          <w:rFonts w:cs="Calibri"/>
          <w:sz w:val="24"/>
          <w:szCs w:val="24"/>
        </w:rPr>
        <w:t xml:space="preserve"> file similar to the one below.</w:t>
      </w:r>
    </w:p>
    <w:p>
      <w:pPr>
        <w:pStyle w:val="style0"/>
        <w:rPr>
          <w:rFonts w:cs="Calibri"/>
          <w:sz w:val="24"/>
          <w:szCs w:val="24"/>
        </w:rPr>
      </w:pPr>
      <w:r>
        <w:rPr>
          <w:rFonts w:cs="Calibri"/>
          <w:b/>
          <w:bCs/>
          <w:noProof/>
          <w:sz w:val="24"/>
          <w:szCs w:val="24"/>
        </w:rPr>
        <w:drawing>
          <wp:inline distL="0" distT="0" distB="0" distR="0">
            <wp:extent cx="4122420" cy="2705100"/>
            <wp:effectExtent l="0" t="0" r="0" b="0"/>
            <wp:docPr id="1032"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
                    <pic:cNvPicPr/>
                  </pic:nvPicPr>
                  <pic:blipFill>
                    <a:blip r:embed="rId8" cstate="print"/>
                    <a:srcRect l="0" t="0" r="0" b="0"/>
                    <a:stretch/>
                  </pic:blipFill>
                  <pic:spPr>
                    <a:xfrm rot="0">
                      <a:off x="0" y="0"/>
                      <a:ext cx="4122420" cy="2705100"/>
                    </a:xfrm>
                    <a:prstGeom prst="rect"/>
                    <a:ln>
                      <a:noFill/>
                    </a:ln>
                  </pic:spPr>
                </pic:pic>
              </a:graphicData>
            </a:graphic>
          </wp:inline>
        </w:drawing>
      </w:r>
    </w:p>
    <w:p>
      <w:pPr>
        <w:pStyle w:val="style0"/>
        <w:rPr>
          <w:rFonts w:cs="Calibri"/>
          <w:sz w:val="24"/>
          <w:szCs w:val="24"/>
        </w:rPr>
      </w:pPr>
    </w:p>
    <w:p>
      <w:pPr>
        <w:pStyle w:val="style0"/>
        <w:rPr>
          <w:rFonts w:cs="Calibri"/>
          <w:b/>
          <w:bCs/>
          <w:sz w:val="28"/>
          <w:szCs w:val="28"/>
        </w:rPr>
      </w:pPr>
    </w:p>
    <w:p>
      <w:pPr>
        <w:pStyle w:val="style0"/>
        <w:rPr>
          <w:rFonts w:cs="Calibri"/>
          <w:b/>
          <w:bCs/>
          <w:sz w:val="28"/>
          <w:szCs w:val="28"/>
        </w:rPr>
      </w:pPr>
    </w:p>
    <w:p>
      <w:pPr>
        <w:pStyle w:val="style0"/>
        <w:rPr>
          <w:rFonts w:cs="Calibri"/>
          <w:b/>
          <w:bCs/>
          <w:sz w:val="28"/>
          <w:szCs w:val="28"/>
        </w:rPr>
      </w:pPr>
      <w:r>
        <w:rPr>
          <w:rFonts w:cs="Calibri"/>
          <w:b/>
          <w:bCs/>
          <w:sz w:val="28"/>
          <w:szCs w:val="28"/>
        </w:rPr>
        <w:t>FOLDER</w:t>
      </w:r>
      <w:r>
        <w:rPr>
          <w:rFonts w:cs="Calibri"/>
          <w:b/>
          <w:bCs/>
          <w:sz w:val="28"/>
          <w:szCs w:val="28"/>
        </w:rPr>
        <w:t xml:space="preserve"> STRUCTURE</w:t>
      </w:r>
      <w:r>
        <w:rPr>
          <w:rFonts w:cs="Calibri"/>
          <w:b/>
          <w:bCs/>
          <w:sz w:val="28"/>
          <w:szCs w:val="28"/>
        </w:rPr>
        <w:t>:</w:t>
      </w:r>
    </w:p>
    <w:p>
      <w:pPr>
        <w:pStyle w:val="style0"/>
        <w:numPr>
          <w:ilvl w:val="0"/>
          <w:numId w:val="22"/>
        </w:numPr>
        <w:rPr>
          <w:rFonts w:cs="Calibri"/>
          <w:sz w:val="24"/>
          <w:szCs w:val="24"/>
        </w:rPr>
      </w:pPr>
      <w:r>
        <w:rPr>
          <w:rFonts w:cs="Calibri"/>
          <w:sz w:val="24"/>
          <w:szCs w:val="24"/>
        </w:rPr>
        <w:t>Inside the Flight Booking app directory, we have the following folders</w:t>
      </w:r>
    </w:p>
    <w:p>
      <w:pPr>
        <w:pStyle w:val="style0"/>
        <w:rPr>
          <w:rFonts w:cs="Calibri"/>
          <w:sz w:val="24"/>
          <w:szCs w:val="24"/>
        </w:rPr>
      </w:pPr>
      <w:r>
        <w:rPr>
          <w:rFonts w:cs="Calibri"/>
          <w:noProof/>
          <w:sz w:val="24"/>
          <w:szCs w:val="24"/>
        </w:rPr>
        <w:drawing>
          <wp:inline distL="0" distT="0" distB="0" distR="0">
            <wp:extent cx="1996440" cy="2278380"/>
            <wp:effectExtent l="0" t="0" r="3810" b="7620"/>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9" cstate="print"/>
                    <a:srcRect l="0" t="0" r="0" b="0"/>
                    <a:stretch/>
                  </pic:blipFill>
                  <pic:spPr>
                    <a:xfrm rot="0">
                      <a:off x="0" y="0"/>
                      <a:ext cx="1996440" cy="2278380"/>
                    </a:xfrm>
                    <a:prstGeom prst="rect"/>
                    <a:ln>
                      <a:noFill/>
                    </a:ln>
                  </pic:spPr>
                </pic:pic>
              </a:graphicData>
            </a:graphic>
          </wp:inline>
        </w:drawing>
      </w:r>
    </w:p>
    <w:p>
      <w:pPr>
        <w:pStyle w:val="style0"/>
        <w:rPr>
          <w:rFonts w:cs="Calibri"/>
          <w:sz w:val="24"/>
          <w:szCs w:val="24"/>
        </w:rPr>
      </w:pPr>
    </w:p>
    <w:p>
      <w:pPr>
        <w:pStyle w:val="style0"/>
        <w:numPr>
          <w:ilvl w:val="0"/>
          <w:numId w:val="23"/>
        </w:numPr>
        <w:rPr>
          <w:rFonts w:cs="Calibri"/>
          <w:sz w:val="24"/>
          <w:szCs w:val="24"/>
        </w:rPr>
      </w:pPr>
      <w:r>
        <w:rPr>
          <w:rFonts w:cs="Calibri"/>
          <w:b/>
          <w:bCs/>
          <w:sz w:val="24"/>
          <w:szCs w:val="24"/>
        </w:rPr>
        <w:t>Client directory:</w:t>
      </w:r>
    </w:p>
    <w:p>
      <w:pPr>
        <w:pStyle w:val="style0"/>
        <w:rPr>
          <w:rFonts w:cs="Calibri"/>
          <w:sz w:val="24"/>
          <w:szCs w:val="24"/>
        </w:rPr>
      </w:pPr>
      <w:r>
        <w:rPr>
          <w:rFonts w:cs="Calibri"/>
          <w:sz w:val="24"/>
          <w:szCs w:val="24"/>
        </w:rPr>
        <w:t xml:space="preserve">The below directory structure represents the directories and files in the client folder (front end) where, react </w:t>
      </w:r>
      <w:r>
        <w:rPr>
          <w:rFonts w:cs="Calibri"/>
          <w:sz w:val="24"/>
          <w:szCs w:val="24"/>
        </w:rPr>
        <w:t>js</w:t>
      </w:r>
      <w:r>
        <w:rPr>
          <w:rFonts w:cs="Calibri"/>
          <w:sz w:val="24"/>
          <w:szCs w:val="24"/>
        </w:rPr>
        <w:t xml:space="preserve"> is used along with Api’s.</w:t>
      </w:r>
    </w:p>
    <w:p>
      <w:pPr>
        <w:pStyle w:val="style0"/>
        <w:rPr>
          <w:rFonts w:cs="Calibri"/>
          <w:sz w:val="24"/>
          <w:szCs w:val="24"/>
        </w:rPr>
      </w:pPr>
      <w:r>
        <w:rPr>
          <w:rFonts w:cs="Calibri"/>
          <w:noProof/>
          <w:sz w:val="24"/>
          <w:szCs w:val="24"/>
        </w:rPr>
        <w:drawing>
          <wp:inline distL="0" distT="0" distB="0" distR="0">
            <wp:extent cx="2026920" cy="2537460"/>
            <wp:effectExtent l="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2026920" cy="2537460"/>
                    </a:xfrm>
                    <a:prstGeom prst="rect"/>
                    <a:ln>
                      <a:noFill/>
                    </a:ln>
                  </pic:spPr>
                </pic:pic>
              </a:graphicData>
            </a:graphic>
          </wp:inline>
        </w:drawing>
      </w:r>
      <w:r>
        <w:rPr>
          <w:rFonts w:cs="Calibri"/>
          <w:noProof/>
          <w:sz w:val="24"/>
          <w:szCs w:val="24"/>
        </w:rPr>
        <w:drawing>
          <wp:inline distL="0" distT="0" distB="0" distR="0">
            <wp:extent cx="2095500" cy="4541520"/>
            <wp:effectExtent l="0" t="0" r="0" b="0"/>
            <wp:docPr id="103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0" t="0" r="0" b="0"/>
                    <a:stretch/>
                  </pic:blipFill>
                  <pic:spPr>
                    <a:xfrm rot="0">
                      <a:off x="0" y="0"/>
                      <a:ext cx="2095500" cy="4541520"/>
                    </a:xfrm>
                    <a:prstGeom prst="rect"/>
                    <a:ln>
                      <a:noFill/>
                    </a:ln>
                  </pic:spPr>
                </pic:pic>
              </a:graphicData>
            </a:graphic>
          </wp:inline>
        </w:drawing>
      </w:r>
    </w:p>
    <w:p>
      <w:pPr>
        <w:pStyle w:val="style0"/>
        <w:rPr>
          <w:rFonts w:cs="Calibri"/>
          <w:sz w:val="24"/>
          <w:szCs w:val="24"/>
        </w:rPr>
      </w:pPr>
    </w:p>
    <w:p>
      <w:pPr>
        <w:pStyle w:val="style0"/>
        <w:numPr>
          <w:ilvl w:val="0"/>
          <w:numId w:val="24"/>
        </w:numPr>
        <w:rPr>
          <w:rFonts w:cs="Calibri"/>
          <w:sz w:val="24"/>
          <w:szCs w:val="24"/>
        </w:rPr>
      </w:pPr>
      <w:r>
        <w:rPr>
          <w:rFonts w:cs="Calibri"/>
          <w:b/>
          <w:bCs/>
          <w:sz w:val="24"/>
          <w:szCs w:val="24"/>
        </w:rPr>
        <w:t>Server directory:</w:t>
      </w:r>
    </w:p>
    <w:p>
      <w:pPr>
        <w:pStyle w:val="style0"/>
        <w:rPr>
          <w:rFonts w:cs="Calibri"/>
          <w:sz w:val="24"/>
          <w:szCs w:val="24"/>
        </w:rPr>
      </w:pPr>
      <w:r>
        <w:rPr>
          <w:rFonts w:cs="Calibri"/>
          <w:sz w:val="24"/>
          <w:szCs w:val="24"/>
        </w:rPr>
        <w:t xml:space="preserve">The below directory structure represents the directories and files in the server folder (back end) where, node </w:t>
      </w:r>
      <w:r>
        <w:rPr>
          <w:rFonts w:cs="Calibri"/>
          <w:sz w:val="24"/>
          <w:szCs w:val="24"/>
        </w:rPr>
        <w:t>js</w:t>
      </w:r>
      <w:r>
        <w:rPr>
          <w:rFonts w:cs="Calibri"/>
          <w:sz w:val="24"/>
          <w:szCs w:val="24"/>
        </w:rPr>
        <w:t xml:space="preserve">, express </w:t>
      </w:r>
      <w:r>
        <w:rPr>
          <w:rFonts w:cs="Calibri"/>
          <w:sz w:val="24"/>
          <w:szCs w:val="24"/>
        </w:rPr>
        <w:t>js</w:t>
      </w:r>
      <w:r>
        <w:rPr>
          <w:rFonts w:cs="Calibri"/>
          <w:sz w:val="24"/>
          <w:szCs w:val="24"/>
        </w:rPr>
        <w:t xml:space="preserve"> and </w:t>
      </w:r>
      <w:r>
        <w:rPr>
          <w:rFonts w:cs="Calibri"/>
          <w:sz w:val="24"/>
          <w:szCs w:val="24"/>
        </w:rPr>
        <w:t>mongodb</w:t>
      </w:r>
      <w:r>
        <w:rPr>
          <w:rFonts w:cs="Calibri"/>
          <w:sz w:val="24"/>
          <w:szCs w:val="24"/>
        </w:rPr>
        <w:t xml:space="preserve"> are used along with Api. </w:t>
      </w:r>
    </w:p>
    <w:p>
      <w:pPr>
        <w:pStyle w:val="style0"/>
        <w:rPr>
          <w:rFonts w:cs="Calibri"/>
          <w:sz w:val="28"/>
          <w:szCs w:val="28"/>
        </w:rPr>
      </w:pPr>
      <w:r>
        <w:rPr>
          <w:rFonts w:cs="Calibri"/>
          <w:noProof/>
          <w:sz w:val="28"/>
          <w:szCs w:val="28"/>
        </w:rPr>
        <w:drawing>
          <wp:inline distL="0" distT="0" distB="0" distR="0">
            <wp:extent cx="2026920" cy="2552700"/>
            <wp:effectExtent l="0" t="0" r="0" b="0"/>
            <wp:docPr id="103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7"/>
                    <pic:cNvPicPr/>
                  </pic:nvPicPr>
                  <pic:blipFill>
                    <a:blip r:embed="rId12" cstate="print"/>
                    <a:srcRect l="0" t="0" r="0" b="0"/>
                    <a:stretch/>
                  </pic:blipFill>
                  <pic:spPr>
                    <a:xfrm rot="0">
                      <a:off x="0" y="0"/>
                      <a:ext cx="2026920" cy="2552700"/>
                    </a:xfrm>
                    <a:prstGeom prst="rect"/>
                    <a:ln>
                      <a:noFill/>
                    </a:ln>
                  </pic:spPr>
                </pic:pic>
              </a:graphicData>
            </a:graphic>
          </wp:inline>
        </w:drawing>
      </w:r>
    </w:p>
    <w:p>
      <w:pPr>
        <w:pStyle w:val="style0"/>
        <w:rPr>
          <w:rFonts w:cs="Calibri"/>
          <w:sz w:val="28"/>
          <w:szCs w:val="28"/>
        </w:rPr>
      </w:pPr>
    </w:p>
    <w:p>
      <w:pPr>
        <w:pStyle w:val="style0"/>
        <w:rPr>
          <w:rFonts w:cs="Calibri"/>
          <w:b/>
          <w:bCs/>
          <w:sz w:val="28"/>
          <w:szCs w:val="28"/>
        </w:rPr>
      </w:pPr>
      <w:r>
        <w:rPr>
          <w:rFonts w:cs="Calibri"/>
          <w:b/>
          <w:bCs/>
          <w:sz w:val="28"/>
          <w:szCs w:val="28"/>
        </w:rPr>
        <w:t>RUNNING THE APPLICATION:</w:t>
      </w:r>
    </w:p>
    <w:p>
      <w:pPr>
        <w:pStyle w:val="style0"/>
        <w:rPr>
          <w:rFonts w:cs="Calibri"/>
          <w:b/>
          <w:bCs/>
          <w:sz w:val="28"/>
          <w:szCs w:val="28"/>
        </w:rPr>
      </w:pPr>
      <w:r>
        <w:rPr>
          <w:rFonts w:cs="Calibri"/>
          <w:b/>
          <w:bCs/>
          <w:sz w:val="28"/>
          <w:szCs w:val="28"/>
        </w:rPr>
        <w:t>SERVER:</w:t>
      </w:r>
    </w:p>
    <w:p>
      <w:pPr>
        <w:pStyle w:val="style0"/>
        <w:rPr>
          <w:rFonts w:cs="Calibri"/>
          <w:b/>
          <w:bCs/>
          <w:sz w:val="28"/>
          <w:szCs w:val="28"/>
        </w:rPr>
      </w:pPr>
      <w:r>
        <w:rPr>
          <w:rFonts w:cs="Calibri"/>
          <w:b/>
          <w:bCs/>
          <w:noProof/>
          <w:sz w:val="28"/>
          <w:szCs w:val="28"/>
        </w:rPr>
        <w:drawing>
          <wp:inline distL="0" distT="0" distB="0" distR="0">
            <wp:extent cx="5731510" cy="882013"/>
            <wp:effectExtent l="0" t="0" r="254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5731510" cy="882013"/>
                    </a:xfrm>
                    <a:prstGeom prst="rect"/>
                  </pic:spPr>
                </pic:pic>
              </a:graphicData>
            </a:graphic>
          </wp:inline>
        </w:drawing>
      </w:r>
    </w:p>
    <w:p>
      <w:pPr>
        <w:pStyle w:val="style0"/>
        <w:rPr>
          <w:rFonts w:cs="Calibri"/>
          <w:b/>
          <w:bCs/>
          <w:sz w:val="28"/>
          <w:szCs w:val="28"/>
        </w:rPr>
      </w:pPr>
      <w:r>
        <w:rPr>
          <w:rFonts w:cs="Calibri"/>
          <w:b/>
          <w:bCs/>
          <w:sz w:val="28"/>
          <w:szCs w:val="28"/>
        </w:rPr>
        <w:t>CLIENT:</w:t>
      </w:r>
    </w:p>
    <w:p>
      <w:pPr>
        <w:pStyle w:val="style0"/>
        <w:rPr>
          <w:rFonts w:cs="Calibri"/>
          <w:b/>
          <w:bCs/>
          <w:sz w:val="28"/>
          <w:szCs w:val="28"/>
        </w:rPr>
      </w:pPr>
      <w:r>
        <w:rPr>
          <w:rFonts w:cs="Calibri"/>
          <w:b/>
          <w:bCs/>
          <w:noProof/>
          <w:sz w:val="28"/>
          <w:szCs w:val="28"/>
        </w:rPr>
        <w:drawing>
          <wp:inline distL="0" distT="0" distB="0" distR="0">
            <wp:extent cx="5731510" cy="1545590"/>
            <wp:effectExtent l="0" t="0" r="2540" b="0"/>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5731510" cy="1545590"/>
                    </a:xfrm>
                    <a:prstGeom prst="rect"/>
                  </pic:spPr>
                </pic:pic>
              </a:graphicData>
            </a:graphic>
          </wp:inline>
        </w:drawing>
      </w:r>
    </w:p>
    <w:p>
      <w:pPr>
        <w:pStyle w:val="style0"/>
        <w:rPr>
          <w:rFonts w:cs="Calibri"/>
          <w:sz w:val="28"/>
          <w:szCs w:val="28"/>
        </w:rPr>
      </w:pPr>
    </w:p>
    <w:p>
      <w:pPr>
        <w:pStyle w:val="style0"/>
        <w:rPr>
          <w:rFonts w:cs="Calibri"/>
          <w:b/>
          <w:bCs/>
          <w:sz w:val="28"/>
          <w:szCs w:val="28"/>
        </w:rPr>
      </w:pPr>
      <w:r>
        <w:rPr>
          <w:rFonts w:cs="Calibri"/>
          <w:b/>
          <w:bCs/>
          <w:sz w:val="28"/>
          <w:szCs w:val="28"/>
        </w:rPr>
        <w:t>API DOCUMENTATION:</w:t>
      </w:r>
    </w:p>
    <w:p>
      <w:pPr>
        <w:pStyle w:val="style0"/>
        <w:rPr>
          <w:rFonts w:cs="Calibri"/>
          <w:sz w:val="24"/>
          <w:szCs w:val="24"/>
        </w:rPr>
      </w:pPr>
      <w:r>
        <w:rPr>
          <w:rFonts w:cs="Calibri"/>
          <w:sz w:val="24"/>
          <w:szCs w:val="24"/>
        </w:rPr>
        <w:t>Here's a comprehensive list of all the endpoints exposed by the backend of a flight booking application built using the MERN stack (MongoDB, Express.js, React.js, Node.js). This documentation includes HTTP methods, paths, descriptions, request parameters, and example responses for each endpoint.</w:t>
      </w:r>
    </w:p>
    <w:p>
      <w:pPr>
        <w:pStyle w:val="style0"/>
        <w:rPr>
          <w:rFonts w:cs="Calibri"/>
          <w:b/>
          <w:bCs/>
          <w:sz w:val="24"/>
          <w:szCs w:val="24"/>
        </w:rPr>
      </w:pPr>
      <w:r>
        <w:rPr>
          <w:rFonts w:cs="Calibri"/>
          <w:b/>
          <w:bCs/>
          <w:sz w:val="24"/>
          <w:szCs w:val="24"/>
        </w:rPr>
        <w:t>API Endpoints Documentation</w:t>
      </w:r>
    </w:p>
    <w:p>
      <w:pPr>
        <w:pStyle w:val="style0"/>
        <w:rPr>
          <w:rFonts w:cs="Calibri"/>
          <w:b/>
          <w:bCs/>
        </w:rPr>
      </w:pPr>
      <w:r>
        <w:rPr>
          <w:rFonts w:cs="Calibri"/>
          <w:b/>
          <w:bCs/>
        </w:rPr>
        <w:t>1. User Endpoints</w:t>
      </w:r>
    </w:p>
    <w:p>
      <w:pPr>
        <w:pStyle w:val="style0"/>
        <w:rPr>
          <w:rFonts w:cs="Calibri"/>
          <w:b/>
          <w:bCs/>
        </w:rPr>
      </w:pPr>
      <w:r>
        <w:rPr>
          <w:rFonts w:cs="Calibri"/>
          <w:b/>
          <w:bCs/>
        </w:rPr>
        <w:t>1.1 Create User</w:t>
      </w:r>
    </w:p>
    <w:p>
      <w:pPr>
        <w:pStyle w:val="style0"/>
        <w:numPr>
          <w:ilvl w:val="0"/>
          <w:numId w:val="28"/>
        </w:numPr>
        <w:rPr>
          <w:rFonts w:cs="Calibri"/>
        </w:rPr>
      </w:pPr>
      <w:r>
        <w:rPr>
          <w:rFonts w:cs="Calibri"/>
          <w:b/>
          <w:bCs/>
        </w:rPr>
        <w:t>Endpoint</w:t>
      </w:r>
      <w:r>
        <w:rPr>
          <w:rFonts w:cs="Calibri"/>
        </w:rPr>
        <w:t>: POST /</w:t>
      </w:r>
      <w:r>
        <w:rPr>
          <w:rFonts w:cs="Calibri"/>
        </w:rPr>
        <w:t>api</w:t>
      </w:r>
      <w:r>
        <w:rPr>
          <w:rFonts w:cs="Calibri"/>
        </w:rPr>
        <w:t>/users</w:t>
      </w:r>
    </w:p>
    <w:p>
      <w:pPr>
        <w:pStyle w:val="style0"/>
        <w:numPr>
          <w:ilvl w:val="0"/>
          <w:numId w:val="28"/>
        </w:numPr>
        <w:rPr>
          <w:rFonts w:cs="Calibri"/>
        </w:rPr>
      </w:pPr>
      <w:r>
        <w:rPr>
          <w:rFonts w:cs="Calibri"/>
          <w:b/>
          <w:bCs/>
        </w:rPr>
        <w:t>Description</w:t>
      </w:r>
      <w:r>
        <w:rPr>
          <w:rFonts w:cs="Calibri"/>
        </w:rPr>
        <w:t>: Create a new user account.</w:t>
      </w:r>
    </w:p>
    <w:p>
      <w:pPr>
        <w:pStyle w:val="style0"/>
        <w:numPr>
          <w:ilvl w:val="0"/>
          <w:numId w:val="28"/>
        </w:numPr>
        <w:rPr>
          <w:rFonts w:cs="Calibri"/>
        </w:rPr>
      </w:pPr>
      <w:r>
        <w:rPr>
          <w:rFonts w:cs="Calibri"/>
          <w:b/>
          <w:bCs/>
        </w:rPr>
        <w:t>Request Body</w:t>
      </w:r>
      <w:r>
        <w:rPr>
          <w:rFonts w:cs="Calibri"/>
        </w:rPr>
        <w:t>:</w:t>
      </w:r>
    </w:p>
    <w:p>
      <w:pPr>
        <w:pStyle w:val="style0"/>
        <w:rPr>
          <w:rFonts w:cs="Calibri"/>
        </w:rPr>
      </w:pPr>
      <w:r>
        <w:rPr>
          <w:rFonts w:cs="Calibri"/>
        </w:rPr>
        <w:t>J</w:t>
      </w:r>
      <w:r>
        <w:rPr>
          <w:rFonts w:cs="Calibri"/>
        </w:rPr>
        <w:t>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"username": "string",</w:t>
      </w:r>
    </w:p>
    <w:p>
      <w:pPr>
        <w:pStyle w:val="style0"/>
        <w:rPr>
          <w:rFonts w:cs="Calibri"/>
        </w:rPr>
      </w:pPr>
      <w:r>
        <w:rPr>
          <w:rFonts w:cs="Calibri"/>
        </w:rPr>
        <w:t xml:space="preserve">  "email": "string",</w:t>
      </w:r>
    </w:p>
    <w:p>
      <w:pPr>
        <w:pStyle w:val="style0"/>
        <w:rPr>
          <w:rFonts w:cs="Calibri"/>
        </w:rPr>
      </w:pPr>
      <w:r>
        <w:rPr>
          <w:rFonts w:cs="Calibri"/>
        </w:rPr>
        <w:t xml:space="preserve">  "password": "string"</w:t>
      </w:r>
    </w:p>
    <w:p>
      <w:pPr>
        <w:pStyle w:val="style0"/>
        <w:rPr>
          <w:rFonts w:cs="Calibri"/>
        </w:rPr>
      </w:pPr>
      <w:r>
        <w:rPr>
          <w:rFonts w:cs="Calibri"/>
        </w:rPr>
        <w:t>}</w:t>
      </w:r>
    </w:p>
    <w:p>
      <w:pPr>
        <w:pStyle w:val="style0"/>
        <w:numPr>
          <w:ilvl w:val="0"/>
          <w:numId w:val="28"/>
        </w:numPr>
        <w:rPr>
          <w:rFonts w:cs="Calibri"/>
        </w:rPr>
      </w:pPr>
      <w:r>
        <w:rPr>
          <w:rFonts w:cs="Calibri"/>
          <w:b/>
          <w:bCs/>
        </w:rPr>
        <w:t>Responses</w:t>
      </w:r>
      <w:r>
        <w:rPr>
          <w:rFonts w:cs="Calibri"/>
        </w:rPr>
        <w:t>:</w:t>
      </w:r>
    </w:p>
    <w:p>
      <w:pPr>
        <w:pStyle w:val="style0"/>
        <w:numPr>
          <w:ilvl w:val="1"/>
          <w:numId w:val="28"/>
        </w:numPr>
        <w:rPr>
          <w:rFonts w:cs="Calibri"/>
        </w:rPr>
      </w:pPr>
      <w:r>
        <w:rPr>
          <w:rFonts w:cs="Calibri"/>
          <w:b/>
          <w:bCs/>
        </w:rPr>
        <w:t>201 Created</w:t>
      </w:r>
      <w:r>
        <w:rPr>
          <w:rFonts w:cs="Calibri"/>
        </w:rPr>
        <w:t>: User successfully created.</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"_id": "</w:t>
      </w:r>
      <w:r>
        <w:rPr>
          <w:rFonts w:cs="Calibri"/>
        </w:rPr>
        <w:t>user_id</w:t>
      </w:r>
      <w:r>
        <w:rPr>
          <w:rFonts w:cs="Calibri"/>
        </w:rPr>
        <w:t>",</w:t>
      </w:r>
    </w:p>
    <w:p>
      <w:pPr>
        <w:pStyle w:val="style0"/>
        <w:rPr>
          <w:rFonts w:cs="Calibri"/>
        </w:rPr>
      </w:pPr>
      <w:r>
        <w:rPr>
          <w:rFonts w:cs="Calibri"/>
        </w:rPr>
        <w:t xml:space="preserve">  "username": "string",</w:t>
      </w:r>
    </w:p>
    <w:p>
      <w:pPr>
        <w:pStyle w:val="style0"/>
        <w:rPr>
          <w:rFonts w:cs="Calibri"/>
        </w:rPr>
      </w:pPr>
      <w:r>
        <w:rPr>
          <w:rFonts w:cs="Calibri"/>
        </w:rPr>
        <w:t xml:space="preserve">  "email": "string",</w:t>
      </w:r>
    </w:p>
    <w:p>
      <w:pPr>
        <w:pStyle w:val="style0"/>
        <w:rPr>
          <w:rFonts w:cs="Calibri"/>
        </w:rPr>
      </w:pPr>
      <w:r>
        <w:rPr>
          <w:rFonts w:cs="Calibri"/>
        </w:rPr>
        <w:t xml:space="preserve">  "bookings": [],</w:t>
      </w:r>
    </w:p>
    <w:p>
      <w:pPr>
        <w:pStyle w:val="style0"/>
        <w:rPr>
          <w:rFonts w:cs="Calibri"/>
        </w:rPr>
      </w:pPr>
      <w:r>
        <w:rPr>
          <w:rFonts w:cs="Calibri"/>
        </w:rPr>
        <w:t xml:space="preserve">  "</w:t>
      </w:r>
      <w:r>
        <w:rPr>
          <w:rFonts w:cs="Calibri"/>
        </w:rPr>
        <w:t>createdAt</w:t>
      </w:r>
      <w:r>
        <w:rPr>
          <w:rFonts w:cs="Calibri"/>
        </w:rPr>
        <w:t>": "timestamp",</w:t>
      </w:r>
    </w:p>
    <w:p>
      <w:pPr>
        <w:pStyle w:val="style0"/>
        <w:rPr>
          <w:rFonts w:cs="Calibri"/>
        </w:rPr>
      </w:pPr>
      <w:r>
        <w:rPr>
          <w:rFonts w:cs="Calibri"/>
        </w:rPr>
        <w:t xml:space="preserve">  "</w:t>
      </w:r>
      <w:r>
        <w:rPr>
          <w:rFonts w:cs="Calibri"/>
        </w:rPr>
        <w:t>updatedAt</w:t>
      </w:r>
      <w:r>
        <w:rPr>
          <w:rFonts w:cs="Calibri"/>
        </w:rPr>
        <w:t>": "timestamp"</w:t>
      </w:r>
    </w:p>
    <w:p>
      <w:pPr>
        <w:pStyle w:val="style0"/>
        <w:rPr>
          <w:rFonts w:cs="Calibri"/>
        </w:rPr>
      </w:pPr>
      <w:r>
        <w:rPr>
          <w:rFonts w:cs="Calibri"/>
        </w:rPr>
        <w:t>}</w:t>
      </w:r>
    </w:p>
    <w:p>
      <w:pPr>
        <w:pStyle w:val="style0"/>
        <w:numPr>
          <w:ilvl w:val="1"/>
          <w:numId w:val="28"/>
        </w:numPr>
        <w:rPr>
          <w:rFonts w:cs="Calibri"/>
        </w:rPr>
      </w:pPr>
      <w:r>
        <w:rPr>
          <w:rFonts w:cs="Calibri"/>
          <w:b/>
          <w:bCs/>
        </w:rPr>
        <w:t>400 Bad Request</w:t>
      </w:r>
      <w:r>
        <w:rPr>
          <w:rFonts w:cs="Calibri"/>
        </w:rPr>
        <w:t>: Validation error or duplicate entry.</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"message": "Error creating user",</w:t>
      </w:r>
    </w:p>
    <w:p>
      <w:pPr>
        <w:pStyle w:val="style0"/>
        <w:rPr>
          <w:rFonts w:cs="Calibri"/>
        </w:rPr>
      </w:pPr>
      <w:r>
        <w:rPr>
          <w:rFonts w:cs="Calibri"/>
        </w:rPr>
        <w:t xml:space="preserve">  "error": "error details"</w:t>
      </w:r>
    </w:p>
    <w:p>
      <w:pPr>
        <w:pStyle w:val="style0"/>
        <w:rPr>
          <w:rFonts w:cs="Calibri"/>
        </w:rPr>
      </w:pPr>
      <w:r>
        <w:rPr>
          <w:rFonts w:cs="Calibri"/>
        </w:rPr>
        <w:t>}</w:t>
      </w:r>
    </w:p>
    <w:p>
      <w:pPr>
        <w:pStyle w:val="style0"/>
        <w:rPr>
          <w:rFonts w:cs="Calibri"/>
          <w:b/>
          <w:bCs/>
        </w:rPr>
      </w:pPr>
      <w:r>
        <w:rPr>
          <w:rFonts w:cs="Calibri"/>
          <w:b/>
          <w:bCs/>
        </w:rPr>
        <w:t>1.2 Get User by ID</w:t>
      </w:r>
    </w:p>
    <w:p>
      <w:pPr>
        <w:pStyle w:val="style0"/>
        <w:numPr>
          <w:ilvl w:val="0"/>
          <w:numId w:val="29"/>
        </w:numPr>
        <w:rPr>
          <w:rFonts w:cs="Calibri"/>
        </w:rPr>
      </w:pPr>
      <w:r>
        <w:rPr>
          <w:rFonts w:cs="Calibri"/>
          <w:b/>
          <w:bCs/>
        </w:rPr>
        <w:t>Endpoint</w:t>
      </w:r>
      <w:r>
        <w:rPr>
          <w:rFonts w:cs="Calibri"/>
        </w:rPr>
        <w:t>: GET /</w:t>
      </w:r>
      <w:r>
        <w:rPr>
          <w:rFonts w:cs="Calibri"/>
        </w:rPr>
        <w:t>api</w:t>
      </w:r>
      <w:r>
        <w:rPr>
          <w:rFonts w:cs="Calibri"/>
        </w:rPr>
        <w:t>/users/:id</w:t>
      </w:r>
    </w:p>
    <w:p>
      <w:pPr>
        <w:pStyle w:val="style0"/>
        <w:numPr>
          <w:ilvl w:val="0"/>
          <w:numId w:val="29"/>
        </w:numPr>
        <w:rPr>
          <w:rFonts w:cs="Calibri"/>
        </w:rPr>
      </w:pPr>
      <w:r>
        <w:rPr>
          <w:rFonts w:cs="Calibri"/>
          <w:b/>
          <w:bCs/>
        </w:rPr>
        <w:t>Description</w:t>
      </w:r>
      <w:r>
        <w:rPr>
          <w:rFonts w:cs="Calibri"/>
        </w:rPr>
        <w:t>: Retrieve a user’s details by ID.</w:t>
      </w:r>
    </w:p>
    <w:p>
      <w:pPr>
        <w:pStyle w:val="style0"/>
        <w:numPr>
          <w:ilvl w:val="0"/>
          <w:numId w:val="29"/>
        </w:numPr>
        <w:rPr>
          <w:rFonts w:cs="Calibri"/>
        </w:rPr>
      </w:pPr>
      <w:r>
        <w:rPr>
          <w:rFonts w:cs="Calibri"/>
          <w:b/>
          <w:bCs/>
        </w:rPr>
        <w:t>Parameters</w:t>
      </w:r>
      <w:r>
        <w:rPr>
          <w:rFonts w:cs="Calibri"/>
        </w:rPr>
        <w:t>:</w:t>
      </w:r>
    </w:p>
    <w:p>
      <w:pPr>
        <w:pStyle w:val="style0"/>
        <w:numPr>
          <w:ilvl w:val="1"/>
          <w:numId w:val="29"/>
        </w:numPr>
        <w:rPr>
          <w:rFonts w:cs="Calibri"/>
        </w:rPr>
      </w:pPr>
      <w:r>
        <w:rPr>
          <w:rFonts w:cs="Calibri"/>
        </w:rPr>
        <w:t>id (path): User ID.</w:t>
      </w:r>
    </w:p>
    <w:p>
      <w:pPr>
        <w:pStyle w:val="style0"/>
        <w:numPr>
          <w:ilvl w:val="0"/>
          <w:numId w:val="29"/>
        </w:numPr>
        <w:rPr>
          <w:rFonts w:cs="Calibri"/>
        </w:rPr>
      </w:pPr>
      <w:r>
        <w:rPr>
          <w:rFonts w:cs="Calibri"/>
          <w:b/>
          <w:bCs/>
        </w:rPr>
        <w:t>Responses</w:t>
      </w:r>
      <w:r>
        <w:rPr>
          <w:rFonts w:cs="Calibri"/>
        </w:rPr>
        <w:t>:</w:t>
      </w:r>
    </w:p>
    <w:p>
      <w:pPr>
        <w:pStyle w:val="style0"/>
        <w:numPr>
          <w:ilvl w:val="1"/>
          <w:numId w:val="29"/>
        </w:numPr>
        <w:rPr>
          <w:rFonts w:cs="Calibri"/>
        </w:rPr>
      </w:pPr>
      <w:r>
        <w:rPr>
          <w:rFonts w:cs="Calibri"/>
          <w:b/>
          <w:bCs/>
        </w:rPr>
        <w:t>200 OK</w:t>
      </w:r>
      <w:r>
        <w:rPr>
          <w:rFonts w:cs="Calibri"/>
        </w:rPr>
        <w:t>: User details retrieved successfully.</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"_id": "</w:t>
      </w:r>
      <w:r>
        <w:rPr>
          <w:rFonts w:cs="Calibri"/>
        </w:rPr>
        <w:t>user_id</w:t>
      </w:r>
      <w:r>
        <w:rPr>
          <w:rFonts w:cs="Calibri"/>
        </w:rPr>
        <w:t>",</w:t>
      </w:r>
    </w:p>
    <w:p>
      <w:pPr>
        <w:pStyle w:val="style0"/>
        <w:rPr>
          <w:rFonts w:cs="Calibri"/>
        </w:rPr>
      </w:pPr>
      <w:r>
        <w:rPr>
          <w:rFonts w:cs="Calibri"/>
        </w:rPr>
        <w:t xml:space="preserve">  "username": "string",</w:t>
      </w:r>
    </w:p>
    <w:p>
      <w:pPr>
        <w:pStyle w:val="style0"/>
        <w:rPr>
          <w:rFonts w:cs="Calibri"/>
        </w:rPr>
      </w:pPr>
      <w:r>
        <w:rPr>
          <w:rFonts w:cs="Calibri"/>
        </w:rPr>
        <w:t xml:space="preserve">  "email": "string",</w:t>
      </w:r>
    </w:p>
    <w:p>
      <w:pPr>
        <w:pStyle w:val="style0"/>
        <w:rPr>
          <w:rFonts w:cs="Calibri"/>
        </w:rPr>
      </w:pPr>
      <w:r>
        <w:rPr>
          <w:rFonts w:cs="Calibri"/>
        </w:rPr>
        <w:t xml:space="preserve">  "bookings": ["</w:t>
      </w:r>
      <w:r>
        <w:rPr>
          <w:rFonts w:cs="Calibri"/>
        </w:rPr>
        <w:t>booking_id</w:t>
      </w:r>
      <w:r>
        <w:rPr>
          <w:rFonts w:cs="Calibri"/>
        </w:rPr>
        <w:t>"],</w:t>
      </w:r>
    </w:p>
    <w:p>
      <w:pPr>
        <w:pStyle w:val="style0"/>
        <w:rPr>
          <w:rFonts w:cs="Calibri"/>
        </w:rPr>
      </w:pPr>
      <w:r>
        <w:rPr>
          <w:rFonts w:cs="Calibri"/>
        </w:rPr>
        <w:t xml:space="preserve">  "</w:t>
      </w:r>
      <w:r>
        <w:rPr>
          <w:rFonts w:cs="Calibri"/>
        </w:rPr>
        <w:t>createdAt</w:t>
      </w:r>
      <w:r>
        <w:rPr>
          <w:rFonts w:cs="Calibri"/>
        </w:rPr>
        <w:t>": "timestamp",</w:t>
      </w:r>
    </w:p>
    <w:p>
      <w:pPr>
        <w:pStyle w:val="style0"/>
        <w:rPr>
          <w:rFonts w:cs="Calibri"/>
        </w:rPr>
      </w:pPr>
      <w:r>
        <w:rPr>
          <w:rFonts w:cs="Calibri"/>
        </w:rPr>
        <w:t xml:space="preserve">  "</w:t>
      </w:r>
      <w:r>
        <w:rPr>
          <w:rFonts w:cs="Calibri"/>
        </w:rPr>
        <w:t>updatedAt</w:t>
      </w:r>
      <w:r>
        <w:rPr>
          <w:rFonts w:cs="Calibri"/>
        </w:rPr>
        <w:t>": "timestamp"</w:t>
      </w:r>
    </w:p>
    <w:p>
      <w:pPr>
        <w:pStyle w:val="style0"/>
        <w:rPr>
          <w:rFonts w:cs="Calibri"/>
        </w:rPr>
      </w:pPr>
      <w:r>
        <w:rPr>
          <w:rFonts w:cs="Calibri"/>
        </w:rPr>
        <w:t>}</w:t>
      </w:r>
    </w:p>
    <w:p>
      <w:pPr>
        <w:pStyle w:val="style0"/>
        <w:numPr>
          <w:ilvl w:val="1"/>
          <w:numId w:val="29"/>
        </w:numPr>
        <w:rPr>
          <w:rFonts w:cs="Calibri"/>
        </w:rPr>
      </w:pPr>
      <w:r>
        <w:rPr>
          <w:rFonts w:cs="Calibri"/>
          <w:b/>
          <w:bCs/>
        </w:rPr>
        <w:t>404 Not Found</w:t>
      </w:r>
      <w:r>
        <w:rPr>
          <w:rFonts w:cs="Calibri"/>
        </w:rPr>
        <w:t>: User not found.</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"message": "User not found"</w:t>
      </w:r>
    </w:p>
    <w:p>
      <w:pPr>
        <w:pStyle w:val="style0"/>
        <w:rPr>
          <w:rFonts w:cs="Calibri"/>
        </w:rPr>
      </w:pPr>
      <w:r>
        <w:rPr>
          <w:rFonts w:cs="Calibri"/>
        </w:rPr>
        <w:t>}</w:t>
      </w:r>
    </w:p>
    <w:p>
      <w:pPr>
        <w:pStyle w:val="style0"/>
        <w:rPr>
          <w:rFonts w:cs="Calibri"/>
          <w:b/>
          <w:bCs/>
        </w:rPr>
      </w:pPr>
      <w:r>
        <w:rPr>
          <w:rFonts w:cs="Calibri"/>
          <w:b/>
          <w:bCs/>
        </w:rPr>
        <w:t>1.3 Update User</w:t>
      </w:r>
    </w:p>
    <w:p>
      <w:pPr>
        <w:pStyle w:val="style0"/>
        <w:numPr>
          <w:ilvl w:val="0"/>
          <w:numId w:val="30"/>
        </w:numPr>
        <w:rPr>
          <w:rFonts w:cs="Calibri"/>
        </w:rPr>
      </w:pPr>
      <w:r>
        <w:rPr>
          <w:rFonts w:cs="Calibri"/>
          <w:b/>
          <w:bCs/>
        </w:rPr>
        <w:t>Endpoint</w:t>
      </w:r>
      <w:r>
        <w:rPr>
          <w:rFonts w:cs="Calibri"/>
        </w:rPr>
        <w:t>: PUT /</w:t>
      </w:r>
      <w:r>
        <w:rPr>
          <w:rFonts w:cs="Calibri"/>
        </w:rPr>
        <w:t>api</w:t>
      </w:r>
      <w:r>
        <w:rPr>
          <w:rFonts w:cs="Calibri"/>
        </w:rPr>
        <w:t>/users/:id</w:t>
      </w:r>
    </w:p>
    <w:p>
      <w:pPr>
        <w:pStyle w:val="style0"/>
        <w:numPr>
          <w:ilvl w:val="0"/>
          <w:numId w:val="30"/>
        </w:numPr>
        <w:rPr>
          <w:rFonts w:cs="Calibri"/>
        </w:rPr>
      </w:pPr>
      <w:r>
        <w:rPr>
          <w:rFonts w:cs="Calibri"/>
          <w:b/>
          <w:bCs/>
        </w:rPr>
        <w:t>Description</w:t>
      </w:r>
      <w:r>
        <w:rPr>
          <w:rFonts w:cs="Calibri"/>
        </w:rPr>
        <w:t>: Update user details.</w:t>
      </w:r>
    </w:p>
    <w:p>
      <w:pPr>
        <w:pStyle w:val="style0"/>
        <w:numPr>
          <w:ilvl w:val="0"/>
          <w:numId w:val="30"/>
        </w:numPr>
        <w:rPr>
          <w:rFonts w:cs="Calibri"/>
        </w:rPr>
      </w:pPr>
      <w:r>
        <w:rPr>
          <w:rFonts w:cs="Calibri"/>
          <w:b/>
          <w:bCs/>
        </w:rPr>
        <w:t>Parameters</w:t>
      </w:r>
      <w:r>
        <w:rPr>
          <w:rFonts w:cs="Calibri"/>
        </w:rPr>
        <w:t>:</w:t>
      </w:r>
    </w:p>
    <w:p>
      <w:pPr>
        <w:pStyle w:val="style0"/>
        <w:numPr>
          <w:ilvl w:val="1"/>
          <w:numId w:val="30"/>
        </w:numPr>
        <w:rPr>
          <w:rFonts w:cs="Calibri"/>
        </w:rPr>
      </w:pPr>
      <w:r>
        <w:rPr>
          <w:rFonts w:cs="Calibri"/>
        </w:rPr>
        <w:t>id (path): User ID.</w:t>
      </w:r>
    </w:p>
    <w:p>
      <w:pPr>
        <w:pStyle w:val="style0"/>
        <w:numPr>
          <w:ilvl w:val="0"/>
          <w:numId w:val="30"/>
        </w:numPr>
        <w:rPr>
          <w:rFonts w:cs="Calibri"/>
        </w:rPr>
      </w:pPr>
      <w:r>
        <w:rPr>
          <w:rFonts w:cs="Calibri"/>
          <w:b/>
          <w:bCs/>
        </w:rPr>
        <w:t>Request Body</w:t>
      </w:r>
      <w:r>
        <w:rPr>
          <w:rFonts w:cs="Calibri"/>
        </w:rPr>
        <w:t>:</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"username": "</w:t>
      </w:r>
      <w:r>
        <w:rPr>
          <w:rFonts w:cs="Calibri"/>
        </w:rPr>
        <w:t>new_username</w:t>
      </w:r>
      <w:r>
        <w:rPr>
          <w:rFonts w:cs="Calibri"/>
        </w:rPr>
        <w:t>",</w:t>
      </w:r>
    </w:p>
    <w:p>
      <w:pPr>
        <w:pStyle w:val="style0"/>
        <w:rPr>
          <w:rFonts w:cs="Calibri"/>
        </w:rPr>
      </w:pPr>
      <w:r>
        <w:rPr>
          <w:rFonts w:cs="Calibri"/>
        </w:rPr>
        <w:t xml:space="preserve">  "email": "</w:t>
      </w:r>
      <w:r>
        <w:rPr>
          <w:rFonts w:cs="Calibri"/>
        </w:rPr>
        <w:t>new_email</w:t>
      </w:r>
      <w:r>
        <w:rPr>
          <w:rFonts w:cs="Calibri"/>
        </w:rPr>
        <w:t>",</w:t>
      </w:r>
    </w:p>
    <w:p>
      <w:pPr>
        <w:pStyle w:val="style0"/>
        <w:rPr>
          <w:rFonts w:cs="Calibri"/>
        </w:rPr>
      </w:pPr>
      <w:r>
        <w:rPr>
          <w:rFonts w:cs="Calibri"/>
        </w:rPr>
        <w:t xml:space="preserve">  "password": "</w:t>
      </w:r>
      <w:r>
        <w:rPr>
          <w:rFonts w:cs="Calibri"/>
        </w:rPr>
        <w:t>new_password</w:t>
      </w:r>
      <w:r>
        <w:rPr>
          <w:rFonts w:cs="Calibri"/>
        </w:rPr>
        <w:t>"</w:t>
      </w:r>
    </w:p>
    <w:p>
      <w:pPr>
        <w:pStyle w:val="style0"/>
        <w:rPr>
          <w:rFonts w:cs="Calibri"/>
        </w:rPr>
      </w:pPr>
      <w:r>
        <w:rPr>
          <w:rFonts w:cs="Calibri"/>
        </w:rPr>
        <w:t>}</w:t>
      </w:r>
    </w:p>
    <w:p>
      <w:pPr>
        <w:pStyle w:val="style0"/>
        <w:numPr>
          <w:ilvl w:val="0"/>
          <w:numId w:val="30"/>
        </w:numPr>
        <w:rPr>
          <w:rFonts w:cs="Calibri"/>
        </w:rPr>
      </w:pPr>
      <w:r>
        <w:rPr>
          <w:rFonts w:cs="Calibri"/>
          <w:b/>
          <w:bCs/>
        </w:rPr>
        <w:t>Responses</w:t>
      </w:r>
      <w:r>
        <w:rPr>
          <w:rFonts w:cs="Calibri"/>
        </w:rPr>
        <w:t>:</w:t>
      </w:r>
    </w:p>
    <w:p>
      <w:pPr>
        <w:pStyle w:val="style0"/>
        <w:numPr>
          <w:ilvl w:val="1"/>
          <w:numId w:val="30"/>
        </w:numPr>
        <w:rPr>
          <w:rFonts w:cs="Calibri"/>
        </w:rPr>
      </w:pPr>
      <w:r>
        <w:rPr>
          <w:rFonts w:cs="Calibri"/>
          <w:b/>
          <w:bCs/>
        </w:rPr>
        <w:t>200 OK</w:t>
      </w:r>
      <w:r>
        <w:rPr>
          <w:rFonts w:cs="Calibri"/>
        </w:rPr>
        <w:t>: User details updated successfully.</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"_id": "</w:t>
      </w:r>
      <w:r>
        <w:rPr>
          <w:rFonts w:cs="Calibri"/>
        </w:rPr>
        <w:t>user_id</w:t>
      </w:r>
      <w:r>
        <w:rPr>
          <w:rFonts w:cs="Calibri"/>
        </w:rPr>
        <w:t>",</w:t>
      </w:r>
    </w:p>
    <w:p>
      <w:pPr>
        <w:pStyle w:val="style0"/>
        <w:rPr>
          <w:rFonts w:cs="Calibri"/>
        </w:rPr>
      </w:pPr>
      <w:r>
        <w:rPr>
          <w:rFonts w:cs="Calibri"/>
        </w:rPr>
        <w:t xml:space="preserve">  "username": "string",</w:t>
      </w:r>
    </w:p>
    <w:p>
      <w:pPr>
        <w:pStyle w:val="style0"/>
        <w:rPr>
          <w:rFonts w:cs="Calibri"/>
        </w:rPr>
      </w:pPr>
      <w:r>
        <w:rPr>
          <w:rFonts w:cs="Calibri"/>
        </w:rPr>
        <w:t xml:space="preserve">  "email": "string",</w:t>
      </w:r>
    </w:p>
    <w:p>
      <w:pPr>
        <w:pStyle w:val="style0"/>
        <w:rPr>
          <w:rFonts w:cs="Calibri"/>
        </w:rPr>
      </w:pPr>
      <w:r>
        <w:rPr>
          <w:rFonts w:cs="Calibri"/>
        </w:rPr>
        <w:t xml:space="preserve">  "bookings": [],</w:t>
      </w:r>
    </w:p>
    <w:p>
      <w:pPr>
        <w:pStyle w:val="style0"/>
        <w:rPr>
          <w:rFonts w:cs="Calibri"/>
        </w:rPr>
      </w:pPr>
      <w:r>
        <w:rPr>
          <w:rFonts w:cs="Calibri"/>
        </w:rPr>
        <w:t xml:space="preserve">  "</w:t>
      </w:r>
      <w:r>
        <w:rPr>
          <w:rFonts w:cs="Calibri"/>
        </w:rPr>
        <w:t>createdAt</w:t>
      </w:r>
      <w:r>
        <w:rPr>
          <w:rFonts w:cs="Calibri"/>
        </w:rPr>
        <w:t>": "timestamp",</w:t>
      </w:r>
    </w:p>
    <w:p>
      <w:pPr>
        <w:pStyle w:val="style0"/>
        <w:rPr>
          <w:rFonts w:cs="Calibri"/>
        </w:rPr>
      </w:pPr>
      <w:r>
        <w:rPr>
          <w:rFonts w:cs="Calibri"/>
        </w:rPr>
        <w:t xml:space="preserve">  "</w:t>
      </w:r>
      <w:r>
        <w:rPr>
          <w:rFonts w:cs="Calibri"/>
        </w:rPr>
        <w:t>updatedAt</w:t>
      </w:r>
      <w:r>
        <w:rPr>
          <w:rFonts w:cs="Calibri"/>
        </w:rPr>
        <w:t>": "timestamp"</w:t>
      </w:r>
    </w:p>
    <w:p>
      <w:pPr>
        <w:pStyle w:val="style0"/>
        <w:rPr>
          <w:rFonts w:cs="Calibri"/>
        </w:rPr>
      </w:pPr>
      <w:r>
        <w:rPr>
          <w:rFonts w:cs="Calibri"/>
        </w:rPr>
        <w:t>}</w:t>
      </w:r>
    </w:p>
    <w:p>
      <w:pPr>
        <w:pStyle w:val="style0"/>
        <w:numPr>
          <w:ilvl w:val="1"/>
          <w:numId w:val="30"/>
        </w:numPr>
        <w:rPr>
          <w:rFonts w:cs="Calibri"/>
        </w:rPr>
      </w:pPr>
      <w:r>
        <w:rPr>
          <w:rFonts w:cs="Calibri"/>
          <w:b/>
          <w:bCs/>
        </w:rPr>
        <w:t>400 Bad Request</w:t>
      </w:r>
      <w:r>
        <w:rPr>
          <w:rFonts w:cs="Calibri"/>
        </w:rPr>
        <w:t>: Validation error.</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"message": "Error updating user",</w:t>
      </w:r>
    </w:p>
    <w:p>
      <w:pPr>
        <w:pStyle w:val="style0"/>
        <w:rPr>
          <w:rFonts w:cs="Calibri"/>
        </w:rPr>
      </w:pPr>
      <w:r>
        <w:rPr>
          <w:rFonts w:cs="Calibri"/>
        </w:rPr>
        <w:t xml:space="preserve">  "error": "error details"</w:t>
      </w:r>
    </w:p>
    <w:p>
      <w:pPr>
        <w:pStyle w:val="style0"/>
        <w:rPr>
          <w:rFonts w:cs="Calibri"/>
        </w:rPr>
      </w:pPr>
      <w:r>
        <w:rPr>
          <w:rFonts w:cs="Calibri"/>
        </w:rPr>
        <w:t>}</w:t>
      </w:r>
    </w:p>
    <w:p>
      <w:pPr>
        <w:pStyle w:val="style0"/>
        <w:rPr>
          <w:rFonts w:cs="Calibri"/>
          <w:b/>
          <w:bCs/>
        </w:rPr>
      </w:pPr>
      <w:r>
        <w:rPr>
          <w:rFonts w:cs="Calibri"/>
          <w:b/>
          <w:bCs/>
        </w:rPr>
        <w:t>1.4 Delete User</w:t>
      </w:r>
    </w:p>
    <w:p>
      <w:pPr>
        <w:pStyle w:val="style0"/>
        <w:numPr>
          <w:ilvl w:val="0"/>
          <w:numId w:val="31"/>
        </w:numPr>
        <w:rPr>
          <w:rFonts w:cs="Calibri"/>
        </w:rPr>
      </w:pPr>
      <w:r>
        <w:rPr>
          <w:rFonts w:cs="Calibri"/>
          <w:b/>
          <w:bCs/>
        </w:rPr>
        <w:t>Endpoint</w:t>
      </w:r>
      <w:r>
        <w:rPr>
          <w:rFonts w:cs="Calibri"/>
        </w:rPr>
        <w:t>: DELETE /</w:t>
      </w:r>
      <w:r>
        <w:rPr>
          <w:rFonts w:cs="Calibri"/>
        </w:rPr>
        <w:t>api</w:t>
      </w:r>
      <w:r>
        <w:rPr>
          <w:rFonts w:cs="Calibri"/>
        </w:rPr>
        <w:t>/users/:id</w:t>
      </w:r>
    </w:p>
    <w:p>
      <w:pPr>
        <w:pStyle w:val="style0"/>
        <w:numPr>
          <w:ilvl w:val="0"/>
          <w:numId w:val="31"/>
        </w:numPr>
        <w:rPr>
          <w:rFonts w:cs="Calibri"/>
        </w:rPr>
      </w:pPr>
      <w:r>
        <w:rPr>
          <w:rFonts w:cs="Calibri"/>
          <w:b/>
          <w:bCs/>
        </w:rPr>
        <w:t>Description</w:t>
      </w:r>
      <w:r>
        <w:rPr>
          <w:rFonts w:cs="Calibri"/>
        </w:rPr>
        <w:t>: Delete a user account.</w:t>
      </w:r>
    </w:p>
    <w:p>
      <w:pPr>
        <w:pStyle w:val="style0"/>
        <w:numPr>
          <w:ilvl w:val="0"/>
          <w:numId w:val="31"/>
        </w:numPr>
        <w:rPr>
          <w:rFonts w:cs="Calibri"/>
        </w:rPr>
      </w:pPr>
      <w:r>
        <w:rPr>
          <w:rFonts w:cs="Calibri"/>
          <w:b/>
          <w:bCs/>
        </w:rPr>
        <w:t>Parameters</w:t>
      </w:r>
      <w:r>
        <w:rPr>
          <w:rFonts w:cs="Calibri"/>
        </w:rPr>
        <w:t>:</w:t>
      </w:r>
    </w:p>
    <w:p>
      <w:pPr>
        <w:pStyle w:val="style0"/>
        <w:numPr>
          <w:ilvl w:val="1"/>
          <w:numId w:val="31"/>
        </w:numPr>
        <w:rPr>
          <w:rFonts w:cs="Calibri"/>
        </w:rPr>
      </w:pPr>
      <w:r>
        <w:rPr>
          <w:rFonts w:cs="Calibri"/>
        </w:rPr>
        <w:t>id (path): User ID.</w:t>
      </w:r>
    </w:p>
    <w:p>
      <w:pPr>
        <w:pStyle w:val="style0"/>
        <w:numPr>
          <w:ilvl w:val="0"/>
          <w:numId w:val="31"/>
        </w:numPr>
        <w:rPr>
          <w:rFonts w:cs="Calibri"/>
        </w:rPr>
      </w:pPr>
      <w:r>
        <w:rPr>
          <w:rFonts w:cs="Calibri"/>
          <w:b/>
          <w:bCs/>
        </w:rPr>
        <w:t>Responses</w:t>
      </w:r>
      <w:r>
        <w:rPr>
          <w:rFonts w:cs="Calibri"/>
        </w:rPr>
        <w:t>:</w:t>
      </w:r>
    </w:p>
    <w:p>
      <w:pPr>
        <w:pStyle w:val="style0"/>
        <w:numPr>
          <w:ilvl w:val="1"/>
          <w:numId w:val="31"/>
        </w:numPr>
        <w:rPr>
          <w:rFonts w:cs="Calibri"/>
        </w:rPr>
      </w:pPr>
      <w:r>
        <w:rPr>
          <w:rFonts w:cs="Calibri"/>
          <w:b/>
          <w:bCs/>
        </w:rPr>
        <w:t>204 No Content</w:t>
      </w:r>
      <w:r>
        <w:rPr>
          <w:rFonts w:cs="Calibri"/>
        </w:rPr>
        <w:t>: User successfully deleted.</w:t>
      </w:r>
    </w:p>
    <w:p>
      <w:pPr>
        <w:pStyle w:val="style0"/>
        <w:numPr>
          <w:ilvl w:val="1"/>
          <w:numId w:val="31"/>
        </w:numPr>
        <w:rPr>
          <w:rFonts w:cs="Calibri"/>
        </w:rPr>
      </w:pPr>
      <w:r>
        <w:rPr>
          <w:rFonts w:cs="Calibri"/>
          <w:b/>
          <w:bCs/>
        </w:rPr>
        <w:t>404 Not Found</w:t>
      </w:r>
      <w:r>
        <w:rPr>
          <w:rFonts w:cs="Calibri"/>
        </w:rPr>
        <w:t>: User not found.</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"message": "User not found"</w:t>
      </w:r>
    </w:p>
    <w:p>
      <w:pPr>
        <w:pStyle w:val="style0"/>
        <w:rPr>
          <w:rFonts w:cs="Calibri"/>
        </w:rPr>
      </w:pPr>
      <w:r>
        <w:rPr>
          <w:rFonts w:cs="Calibri"/>
        </w:rPr>
        <w:t>}</w:t>
      </w:r>
    </w:p>
    <w:p>
      <w:pPr>
        <w:pStyle w:val="style0"/>
        <w:rPr>
          <w:rFonts w:cs="Calibri"/>
        </w:rPr>
      </w:pPr>
      <w:r>
        <w:rPr>
          <w:rFonts w:cs="Calibri"/>
          <w:noProof/>
        </w:rPr>
        <w:pict>
          <v:rect id="1039" fillcolor="#a0a0a0" stroked="f" style="margin-left:0.0pt;margin-top:0.0pt;width:0.0pt;height:1.5pt;mso-wrap-distance-left:0.0pt;mso-wrap-distance-right:0.0pt;visibility:visible;" o:hr="t" o:hralign="center" o:hrstd="t">
            <v:stroke on="f"/>
            <v:fill/>
          </v:rect>
        </w:pict>
      </w:r>
    </w:p>
    <w:p>
      <w:pPr>
        <w:pStyle w:val="style0"/>
        <w:rPr>
          <w:rFonts w:cs="Calibri"/>
          <w:b/>
          <w:bCs/>
        </w:rPr>
      </w:pPr>
      <w:r>
        <w:rPr>
          <w:rFonts w:cs="Calibri"/>
          <w:b/>
          <w:bCs/>
        </w:rPr>
        <w:t>2. Flight Endpoints</w:t>
      </w:r>
    </w:p>
    <w:p>
      <w:pPr>
        <w:pStyle w:val="style0"/>
        <w:rPr>
          <w:rFonts w:cs="Calibri"/>
          <w:b/>
          <w:bCs/>
        </w:rPr>
      </w:pPr>
      <w:r>
        <w:rPr>
          <w:rFonts w:cs="Calibri"/>
          <w:b/>
          <w:bCs/>
        </w:rPr>
        <w:t>2.1 Create Flight</w:t>
      </w:r>
    </w:p>
    <w:p>
      <w:pPr>
        <w:pStyle w:val="style0"/>
        <w:numPr>
          <w:ilvl w:val="0"/>
          <w:numId w:val="32"/>
        </w:numPr>
        <w:rPr>
          <w:rFonts w:cs="Calibri"/>
        </w:rPr>
      </w:pPr>
      <w:r>
        <w:rPr>
          <w:rFonts w:cs="Calibri"/>
          <w:b/>
          <w:bCs/>
        </w:rPr>
        <w:t>Endpoint</w:t>
      </w:r>
      <w:r>
        <w:rPr>
          <w:rFonts w:cs="Calibri"/>
        </w:rPr>
        <w:t>: POST /</w:t>
      </w:r>
      <w:r>
        <w:rPr>
          <w:rFonts w:cs="Calibri"/>
        </w:rPr>
        <w:t>api</w:t>
      </w:r>
      <w:r>
        <w:rPr>
          <w:rFonts w:cs="Calibri"/>
        </w:rPr>
        <w:t>/flights</w:t>
      </w:r>
    </w:p>
    <w:p>
      <w:pPr>
        <w:pStyle w:val="style0"/>
        <w:numPr>
          <w:ilvl w:val="0"/>
          <w:numId w:val="32"/>
        </w:numPr>
        <w:rPr>
          <w:rFonts w:cs="Calibri"/>
        </w:rPr>
      </w:pPr>
      <w:r>
        <w:rPr>
          <w:rFonts w:cs="Calibri"/>
          <w:b/>
          <w:bCs/>
        </w:rPr>
        <w:t>Description</w:t>
      </w:r>
      <w:r>
        <w:rPr>
          <w:rFonts w:cs="Calibri"/>
        </w:rPr>
        <w:t>: Create a new flight entry.</w:t>
      </w:r>
    </w:p>
    <w:p>
      <w:pPr>
        <w:pStyle w:val="style0"/>
        <w:numPr>
          <w:ilvl w:val="0"/>
          <w:numId w:val="32"/>
        </w:numPr>
        <w:rPr>
          <w:rFonts w:cs="Calibri"/>
        </w:rPr>
      </w:pPr>
      <w:r>
        <w:rPr>
          <w:rFonts w:cs="Calibri"/>
          <w:b/>
          <w:bCs/>
        </w:rPr>
        <w:t>Request Body</w:t>
      </w:r>
      <w:r>
        <w:rPr>
          <w:rFonts w:cs="Calibri"/>
        </w:rPr>
        <w:t>:</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"airline": "string",</w:t>
      </w:r>
    </w:p>
    <w:p>
      <w:pPr>
        <w:pStyle w:val="style0"/>
        <w:rPr>
          <w:rFonts w:cs="Calibri"/>
        </w:rPr>
      </w:pPr>
      <w:r>
        <w:rPr>
          <w:rFonts w:cs="Calibri"/>
        </w:rPr>
        <w:t xml:space="preserve">  "</w:t>
      </w:r>
      <w:r>
        <w:rPr>
          <w:rFonts w:cs="Calibri"/>
        </w:rPr>
        <w:t>flightNumber</w:t>
      </w:r>
      <w:r>
        <w:rPr>
          <w:rFonts w:cs="Calibri"/>
        </w:rPr>
        <w:t>": "string",</w:t>
      </w:r>
    </w:p>
    <w:p>
      <w:pPr>
        <w:pStyle w:val="style0"/>
        <w:rPr>
          <w:rFonts w:cs="Calibri"/>
        </w:rPr>
      </w:pPr>
      <w:r>
        <w:rPr>
          <w:rFonts w:cs="Calibri"/>
        </w:rPr>
        <w:t xml:space="preserve">  "departure": "string",</w:t>
      </w:r>
    </w:p>
    <w:p>
      <w:pPr>
        <w:pStyle w:val="style0"/>
        <w:rPr>
          <w:rFonts w:cs="Calibri"/>
        </w:rPr>
      </w:pPr>
      <w:r>
        <w:rPr>
          <w:rFonts w:cs="Calibri"/>
        </w:rPr>
        <w:t xml:space="preserve">  "arrival": "string",</w:t>
      </w:r>
    </w:p>
    <w:p>
      <w:pPr>
        <w:pStyle w:val="style0"/>
        <w:rPr>
          <w:rFonts w:cs="Calibri"/>
        </w:rPr>
      </w:pPr>
      <w:r>
        <w:rPr>
          <w:rFonts w:cs="Calibri"/>
        </w:rPr>
        <w:t xml:space="preserve">  "</w:t>
      </w:r>
      <w:r>
        <w:rPr>
          <w:rFonts w:cs="Calibri"/>
        </w:rPr>
        <w:t>departureTime</w:t>
      </w:r>
      <w:r>
        <w:rPr>
          <w:rFonts w:cs="Calibri"/>
        </w:rPr>
        <w:t>": "date",</w:t>
      </w:r>
    </w:p>
    <w:p>
      <w:pPr>
        <w:pStyle w:val="style0"/>
        <w:rPr>
          <w:rFonts w:cs="Calibri"/>
        </w:rPr>
      </w:pPr>
      <w:r>
        <w:rPr>
          <w:rFonts w:cs="Calibri"/>
        </w:rPr>
        <w:t xml:space="preserve">  "</w:t>
      </w:r>
      <w:r>
        <w:rPr>
          <w:rFonts w:cs="Calibri"/>
        </w:rPr>
        <w:t>arrivalTime</w:t>
      </w:r>
      <w:r>
        <w:rPr>
          <w:rFonts w:cs="Calibri"/>
        </w:rPr>
        <w:t>": "date",</w:t>
      </w:r>
    </w:p>
    <w:p>
      <w:pPr>
        <w:pStyle w:val="style0"/>
        <w:rPr>
          <w:rFonts w:cs="Calibri"/>
        </w:rPr>
      </w:pPr>
      <w:r>
        <w:rPr>
          <w:rFonts w:cs="Calibri"/>
        </w:rPr>
        <w:t xml:space="preserve">  "price": number,</w:t>
      </w:r>
    </w:p>
    <w:p>
      <w:pPr>
        <w:pStyle w:val="style0"/>
        <w:rPr>
          <w:rFonts w:cs="Calibri"/>
        </w:rPr>
      </w:pPr>
      <w:r>
        <w:rPr>
          <w:rFonts w:cs="Calibri"/>
        </w:rPr>
        <w:t xml:space="preserve">  "</w:t>
      </w:r>
      <w:r>
        <w:rPr>
          <w:rFonts w:cs="Calibri"/>
        </w:rPr>
        <w:t>seatsAvailable</w:t>
      </w:r>
      <w:r>
        <w:rPr>
          <w:rFonts w:cs="Calibri"/>
        </w:rPr>
        <w:t>": number</w:t>
      </w:r>
    </w:p>
    <w:p>
      <w:pPr>
        <w:pStyle w:val="style0"/>
        <w:rPr>
          <w:rFonts w:cs="Calibri"/>
        </w:rPr>
      </w:pPr>
      <w:r>
        <w:rPr>
          <w:rFonts w:cs="Calibri"/>
        </w:rPr>
        <w:t>}</w:t>
      </w:r>
    </w:p>
    <w:p>
      <w:pPr>
        <w:pStyle w:val="style0"/>
        <w:numPr>
          <w:ilvl w:val="0"/>
          <w:numId w:val="32"/>
        </w:numPr>
        <w:rPr>
          <w:rFonts w:cs="Calibri"/>
        </w:rPr>
      </w:pPr>
      <w:r>
        <w:rPr>
          <w:rFonts w:cs="Calibri"/>
          <w:b/>
          <w:bCs/>
        </w:rPr>
        <w:t>Responses</w:t>
      </w:r>
      <w:r>
        <w:rPr>
          <w:rFonts w:cs="Calibri"/>
        </w:rPr>
        <w:t>:</w:t>
      </w:r>
    </w:p>
    <w:p>
      <w:pPr>
        <w:pStyle w:val="style0"/>
        <w:numPr>
          <w:ilvl w:val="1"/>
          <w:numId w:val="32"/>
        </w:numPr>
        <w:rPr>
          <w:rFonts w:cs="Calibri"/>
        </w:rPr>
      </w:pPr>
      <w:r>
        <w:rPr>
          <w:rFonts w:cs="Calibri"/>
          <w:b/>
          <w:bCs/>
        </w:rPr>
        <w:t>201 Created</w:t>
      </w:r>
      <w:r>
        <w:rPr>
          <w:rFonts w:cs="Calibri"/>
        </w:rPr>
        <w:t>: Flight successfully created.</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"_id": "</w:t>
      </w:r>
      <w:r>
        <w:rPr>
          <w:rFonts w:cs="Calibri"/>
        </w:rPr>
        <w:t>flight_id</w:t>
      </w:r>
      <w:r>
        <w:rPr>
          <w:rFonts w:cs="Calibri"/>
        </w:rPr>
        <w:t>",</w:t>
      </w:r>
    </w:p>
    <w:p>
      <w:pPr>
        <w:pStyle w:val="style0"/>
        <w:rPr>
          <w:rFonts w:cs="Calibri"/>
        </w:rPr>
      </w:pPr>
      <w:r>
        <w:rPr>
          <w:rFonts w:cs="Calibri"/>
        </w:rPr>
        <w:t xml:space="preserve">  "airline": "string",</w:t>
      </w:r>
    </w:p>
    <w:p>
      <w:pPr>
        <w:pStyle w:val="style0"/>
        <w:rPr>
          <w:rFonts w:cs="Calibri"/>
        </w:rPr>
      </w:pPr>
      <w:r>
        <w:rPr>
          <w:rFonts w:cs="Calibri"/>
        </w:rPr>
        <w:t xml:space="preserve">  "</w:t>
      </w:r>
      <w:r>
        <w:rPr>
          <w:rFonts w:cs="Calibri"/>
        </w:rPr>
        <w:t>flightNumber</w:t>
      </w:r>
      <w:r>
        <w:rPr>
          <w:rFonts w:cs="Calibri"/>
        </w:rPr>
        <w:t>": "string",</w:t>
      </w:r>
    </w:p>
    <w:p>
      <w:pPr>
        <w:pStyle w:val="style0"/>
        <w:rPr>
          <w:rFonts w:cs="Calibri"/>
        </w:rPr>
      </w:pPr>
      <w:r>
        <w:rPr>
          <w:rFonts w:cs="Calibri"/>
        </w:rPr>
        <w:t xml:space="preserve">  "departure": "string",</w:t>
      </w:r>
    </w:p>
    <w:p>
      <w:pPr>
        <w:pStyle w:val="style0"/>
        <w:rPr>
          <w:rFonts w:cs="Calibri"/>
        </w:rPr>
      </w:pPr>
      <w:r>
        <w:rPr>
          <w:rFonts w:cs="Calibri"/>
        </w:rPr>
        <w:t xml:space="preserve">  "arrival": "string",</w:t>
      </w:r>
    </w:p>
    <w:p>
      <w:pPr>
        <w:pStyle w:val="style0"/>
        <w:rPr>
          <w:rFonts w:cs="Calibri"/>
        </w:rPr>
      </w:pPr>
      <w:r>
        <w:rPr>
          <w:rFonts w:cs="Calibri"/>
        </w:rPr>
        <w:t xml:space="preserve">  "</w:t>
      </w:r>
      <w:r>
        <w:rPr>
          <w:rFonts w:cs="Calibri"/>
        </w:rPr>
        <w:t>departureTime</w:t>
      </w:r>
      <w:r>
        <w:rPr>
          <w:rFonts w:cs="Calibri"/>
        </w:rPr>
        <w:t>": "date",</w:t>
      </w:r>
    </w:p>
    <w:p>
      <w:pPr>
        <w:pStyle w:val="style0"/>
        <w:rPr>
          <w:rFonts w:cs="Calibri"/>
        </w:rPr>
      </w:pPr>
      <w:r>
        <w:rPr>
          <w:rFonts w:cs="Calibri"/>
        </w:rPr>
        <w:t xml:space="preserve">  "</w:t>
      </w:r>
      <w:r>
        <w:rPr>
          <w:rFonts w:cs="Calibri"/>
        </w:rPr>
        <w:t>arrivalTime</w:t>
      </w:r>
      <w:r>
        <w:rPr>
          <w:rFonts w:cs="Calibri"/>
        </w:rPr>
        <w:t>": "date",</w:t>
      </w:r>
    </w:p>
    <w:p>
      <w:pPr>
        <w:pStyle w:val="style0"/>
        <w:rPr>
          <w:rFonts w:cs="Calibri"/>
        </w:rPr>
      </w:pPr>
      <w:r>
        <w:rPr>
          <w:rFonts w:cs="Calibri"/>
        </w:rPr>
        <w:t xml:space="preserve">  "price": number,</w:t>
      </w:r>
    </w:p>
    <w:p>
      <w:pPr>
        <w:pStyle w:val="style0"/>
        <w:rPr>
          <w:rFonts w:cs="Calibri"/>
        </w:rPr>
      </w:pPr>
      <w:r>
        <w:rPr>
          <w:rFonts w:cs="Calibri"/>
        </w:rPr>
        <w:t xml:space="preserve">  "</w:t>
      </w:r>
      <w:r>
        <w:rPr>
          <w:rFonts w:cs="Calibri"/>
        </w:rPr>
        <w:t>seatsAvailable</w:t>
      </w:r>
      <w:r>
        <w:rPr>
          <w:rFonts w:cs="Calibri"/>
        </w:rPr>
        <w:t>": number,</w:t>
      </w:r>
    </w:p>
    <w:p>
      <w:pPr>
        <w:pStyle w:val="style0"/>
        <w:rPr>
          <w:rFonts w:cs="Calibri"/>
        </w:rPr>
      </w:pPr>
      <w:r>
        <w:rPr>
          <w:rFonts w:cs="Calibri"/>
        </w:rPr>
        <w:t xml:space="preserve">  "</w:t>
      </w:r>
      <w:r>
        <w:rPr>
          <w:rFonts w:cs="Calibri"/>
        </w:rPr>
        <w:t>createdAt</w:t>
      </w:r>
      <w:r>
        <w:rPr>
          <w:rFonts w:cs="Calibri"/>
        </w:rPr>
        <w:t>": "timestamp",</w:t>
      </w:r>
    </w:p>
    <w:p>
      <w:pPr>
        <w:pStyle w:val="style0"/>
        <w:rPr>
          <w:rFonts w:cs="Calibri"/>
        </w:rPr>
      </w:pPr>
      <w:r>
        <w:rPr>
          <w:rFonts w:cs="Calibri"/>
        </w:rPr>
        <w:t xml:space="preserve">  "</w:t>
      </w:r>
      <w:r>
        <w:rPr>
          <w:rFonts w:cs="Calibri"/>
        </w:rPr>
        <w:t>updatedAt</w:t>
      </w:r>
      <w:r>
        <w:rPr>
          <w:rFonts w:cs="Calibri"/>
        </w:rPr>
        <w:t>": "timestamp"</w:t>
      </w:r>
    </w:p>
    <w:p>
      <w:pPr>
        <w:pStyle w:val="style0"/>
        <w:rPr>
          <w:rFonts w:cs="Calibri"/>
        </w:rPr>
      </w:pPr>
      <w:r>
        <w:rPr>
          <w:rFonts w:cs="Calibri"/>
        </w:rPr>
        <w:t>}</w:t>
      </w:r>
    </w:p>
    <w:p>
      <w:pPr>
        <w:pStyle w:val="style0"/>
        <w:numPr>
          <w:ilvl w:val="1"/>
          <w:numId w:val="32"/>
        </w:numPr>
        <w:rPr>
          <w:rFonts w:cs="Calibri"/>
        </w:rPr>
      </w:pPr>
      <w:r>
        <w:rPr>
          <w:rFonts w:cs="Calibri"/>
          <w:b/>
          <w:bCs/>
        </w:rPr>
        <w:t>400 Bad Request</w:t>
      </w:r>
      <w:r>
        <w:rPr>
          <w:rFonts w:cs="Calibri"/>
        </w:rPr>
        <w:t>: Validation error.</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"message": "Error creating flight",</w:t>
      </w:r>
    </w:p>
    <w:p>
      <w:pPr>
        <w:pStyle w:val="style0"/>
        <w:rPr>
          <w:rFonts w:cs="Calibri"/>
        </w:rPr>
      </w:pPr>
      <w:r>
        <w:rPr>
          <w:rFonts w:cs="Calibri"/>
        </w:rPr>
        <w:t xml:space="preserve">  "error": "error details"</w:t>
      </w:r>
    </w:p>
    <w:p>
      <w:pPr>
        <w:pStyle w:val="style0"/>
        <w:rPr>
          <w:rFonts w:cs="Calibri"/>
        </w:rPr>
      </w:pPr>
      <w:r>
        <w:rPr>
          <w:rFonts w:cs="Calibri"/>
        </w:rPr>
        <w:t>}</w:t>
      </w:r>
    </w:p>
    <w:p>
      <w:pPr>
        <w:pStyle w:val="style0"/>
        <w:rPr>
          <w:rFonts w:cs="Calibri"/>
          <w:b/>
          <w:bCs/>
        </w:rPr>
      </w:pPr>
      <w:r>
        <w:rPr>
          <w:rFonts w:cs="Calibri"/>
          <w:b/>
          <w:bCs/>
        </w:rPr>
        <w:t>2.2 Get All Flights</w:t>
      </w:r>
    </w:p>
    <w:p>
      <w:pPr>
        <w:pStyle w:val="style0"/>
        <w:numPr>
          <w:ilvl w:val="0"/>
          <w:numId w:val="33"/>
        </w:numPr>
        <w:rPr>
          <w:rFonts w:cs="Calibri"/>
        </w:rPr>
      </w:pPr>
      <w:r>
        <w:rPr>
          <w:rFonts w:cs="Calibri"/>
          <w:b/>
          <w:bCs/>
        </w:rPr>
        <w:t>Endpoint</w:t>
      </w:r>
      <w:r>
        <w:rPr>
          <w:rFonts w:cs="Calibri"/>
        </w:rPr>
        <w:t>: GET /</w:t>
      </w:r>
      <w:r>
        <w:rPr>
          <w:rFonts w:cs="Calibri"/>
        </w:rPr>
        <w:t>api</w:t>
      </w:r>
      <w:r>
        <w:rPr>
          <w:rFonts w:cs="Calibri"/>
        </w:rPr>
        <w:t>/flights</w:t>
      </w:r>
    </w:p>
    <w:p>
      <w:pPr>
        <w:pStyle w:val="style0"/>
        <w:numPr>
          <w:ilvl w:val="0"/>
          <w:numId w:val="33"/>
        </w:numPr>
        <w:rPr>
          <w:rFonts w:cs="Calibri"/>
        </w:rPr>
      </w:pPr>
      <w:r>
        <w:rPr>
          <w:rFonts w:cs="Calibri"/>
          <w:b/>
          <w:bCs/>
        </w:rPr>
        <w:t>Description</w:t>
      </w:r>
      <w:r>
        <w:rPr>
          <w:rFonts w:cs="Calibri"/>
        </w:rPr>
        <w:t>: Retrieve a list of all available flights.</w:t>
      </w:r>
    </w:p>
    <w:p>
      <w:pPr>
        <w:pStyle w:val="style0"/>
        <w:numPr>
          <w:ilvl w:val="0"/>
          <w:numId w:val="33"/>
        </w:numPr>
        <w:rPr>
          <w:rFonts w:cs="Calibri"/>
        </w:rPr>
      </w:pPr>
      <w:r>
        <w:rPr>
          <w:rFonts w:cs="Calibri"/>
          <w:b/>
          <w:bCs/>
        </w:rPr>
        <w:t>Responses</w:t>
      </w:r>
      <w:r>
        <w:rPr>
          <w:rFonts w:cs="Calibri"/>
        </w:rPr>
        <w:t>:</w:t>
      </w:r>
    </w:p>
    <w:p>
      <w:pPr>
        <w:pStyle w:val="style0"/>
        <w:numPr>
          <w:ilvl w:val="1"/>
          <w:numId w:val="33"/>
        </w:numPr>
        <w:rPr>
          <w:rFonts w:cs="Calibri"/>
        </w:rPr>
      </w:pPr>
      <w:r>
        <w:rPr>
          <w:rFonts w:cs="Calibri"/>
          <w:b/>
          <w:bCs/>
        </w:rPr>
        <w:t>200 OK</w:t>
      </w:r>
      <w:r>
        <w:rPr>
          <w:rFonts w:cs="Calibri"/>
        </w:rPr>
        <w:t>: List of flights.</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w:t>
      </w:r>
    </w:p>
    <w:p>
      <w:pPr>
        <w:pStyle w:val="style0"/>
        <w:rPr>
          <w:rFonts w:cs="Calibri"/>
        </w:rPr>
      </w:pPr>
      <w:r>
        <w:rPr>
          <w:rFonts w:cs="Calibri"/>
        </w:rPr>
        <w:t xml:space="preserve">    "_id": "</w:t>
      </w:r>
      <w:r>
        <w:rPr>
          <w:rFonts w:cs="Calibri"/>
        </w:rPr>
        <w:t>flight_id</w:t>
      </w:r>
      <w:r>
        <w:rPr>
          <w:rFonts w:cs="Calibri"/>
        </w:rPr>
        <w:t>",</w:t>
      </w:r>
    </w:p>
    <w:p>
      <w:pPr>
        <w:pStyle w:val="style0"/>
        <w:rPr>
          <w:rFonts w:cs="Calibri"/>
        </w:rPr>
      </w:pPr>
      <w:r>
        <w:rPr>
          <w:rFonts w:cs="Calibri"/>
        </w:rPr>
        <w:t xml:space="preserve">    "airline": "string",</w:t>
      </w:r>
    </w:p>
    <w:p>
      <w:pPr>
        <w:pStyle w:val="style0"/>
        <w:rPr>
          <w:rFonts w:cs="Calibri"/>
        </w:rPr>
      </w:pPr>
      <w:r>
        <w:rPr>
          <w:rFonts w:cs="Calibri"/>
        </w:rPr>
        <w:t xml:space="preserve">    "</w:t>
      </w:r>
      <w:r>
        <w:rPr>
          <w:rFonts w:cs="Calibri"/>
        </w:rPr>
        <w:t>flightNumber</w:t>
      </w:r>
      <w:r>
        <w:rPr>
          <w:rFonts w:cs="Calibri"/>
        </w:rPr>
        <w:t>": "string",</w:t>
      </w:r>
    </w:p>
    <w:p>
      <w:pPr>
        <w:pStyle w:val="style0"/>
        <w:rPr>
          <w:rFonts w:cs="Calibri"/>
        </w:rPr>
      </w:pPr>
      <w:r>
        <w:rPr>
          <w:rFonts w:cs="Calibri"/>
        </w:rPr>
        <w:t xml:space="preserve">    "departure": "string",</w:t>
      </w:r>
    </w:p>
    <w:p>
      <w:pPr>
        <w:pStyle w:val="style0"/>
        <w:rPr>
          <w:rFonts w:cs="Calibri"/>
        </w:rPr>
      </w:pPr>
      <w:r>
        <w:rPr>
          <w:rFonts w:cs="Calibri"/>
        </w:rPr>
        <w:t xml:space="preserve">    "arrival": "string",</w:t>
      </w:r>
    </w:p>
    <w:p>
      <w:pPr>
        <w:pStyle w:val="style0"/>
        <w:rPr>
          <w:rFonts w:cs="Calibri"/>
        </w:rPr>
      </w:pPr>
      <w:r>
        <w:rPr>
          <w:rFonts w:cs="Calibri"/>
        </w:rPr>
        <w:t xml:space="preserve">    "</w:t>
      </w:r>
      <w:r>
        <w:rPr>
          <w:rFonts w:cs="Calibri"/>
        </w:rPr>
        <w:t>departureTime</w:t>
      </w:r>
      <w:r>
        <w:rPr>
          <w:rFonts w:cs="Calibri"/>
        </w:rPr>
        <w:t>": "date",</w:t>
      </w:r>
    </w:p>
    <w:p>
      <w:pPr>
        <w:pStyle w:val="style0"/>
        <w:rPr>
          <w:rFonts w:cs="Calibri"/>
        </w:rPr>
      </w:pPr>
      <w:r>
        <w:rPr>
          <w:rFonts w:cs="Calibri"/>
        </w:rPr>
        <w:t xml:space="preserve">    "</w:t>
      </w:r>
      <w:r>
        <w:rPr>
          <w:rFonts w:cs="Calibri"/>
        </w:rPr>
        <w:t>arrivalTime</w:t>
      </w:r>
      <w:r>
        <w:rPr>
          <w:rFonts w:cs="Calibri"/>
        </w:rPr>
        <w:t>": "date",</w:t>
      </w:r>
    </w:p>
    <w:p>
      <w:pPr>
        <w:pStyle w:val="style0"/>
        <w:rPr>
          <w:rFonts w:cs="Calibri"/>
        </w:rPr>
      </w:pPr>
      <w:r>
        <w:rPr>
          <w:rFonts w:cs="Calibri"/>
        </w:rPr>
        <w:t xml:space="preserve">    "price": number,</w:t>
      </w:r>
    </w:p>
    <w:p>
      <w:pPr>
        <w:pStyle w:val="style0"/>
        <w:rPr>
          <w:rFonts w:cs="Calibri"/>
        </w:rPr>
      </w:pPr>
      <w:r>
        <w:rPr>
          <w:rFonts w:cs="Calibri"/>
        </w:rPr>
        <w:t xml:space="preserve">    "</w:t>
      </w:r>
      <w:r>
        <w:rPr>
          <w:rFonts w:cs="Calibri"/>
        </w:rPr>
        <w:t>seatsAvailable</w:t>
      </w:r>
      <w:r>
        <w:rPr>
          <w:rFonts w:cs="Calibri"/>
        </w:rPr>
        <w:t>": number</w:t>
      </w:r>
    </w:p>
    <w:p>
      <w:pPr>
        <w:pStyle w:val="style0"/>
        <w:rPr>
          <w:rFonts w:cs="Calibri"/>
        </w:rPr>
      </w:pPr>
      <w:r>
        <w:rPr>
          <w:rFonts w:cs="Calibri"/>
        </w:rPr>
        <w:t xml:space="preserve">  }</w:t>
      </w:r>
    </w:p>
    <w:p>
      <w:pPr>
        <w:pStyle w:val="style0"/>
        <w:rPr>
          <w:rFonts w:cs="Calibri"/>
        </w:rPr>
      </w:pPr>
      <w:r>
        <w:rPr>
          <w:rFonts w:cs="Calibri"/>
        </w:rPr>
        <w:t>]</w:t>
      </w:r>
    </w:p>
    <w:p>
      <w:pPr>
        <w:pStyle w:val="style0"/>
        <w:rPr>
          <w:rFonts w:cs="Calibri"/>
          <w:b/>
          <w:bCs/>
        </w:rPr>
      </w:pPr>
      <w:r>
        <w:rPr>
          <w:rFonts w:cs="Calibri"/>
          <w:b/>
          <w:bCs/>
        </w:rPr>
        <w:t>2.3 Get Flight by ID</w:t>
      </w:r>
    </w:p>
    <w:p>
      <w:pPr>
        <w:pStyle w:val="style0"/>
        <w:numPr>
          <w:ilvl w:val="0"/>
          <w:numId w:val="34"/>
        </w:numPr>
        <w:rPr>
          <w:rFonts w:cs="Calibri"/>
        </w:rPr>
      </w:pPr>
      <w:r>
        <w:rPr>
          <w:rFonts w:cs="Calibri"/>
          <w:b/>
          <w:bCs/>
        </w:rPr>
        <w:t>Endpoint</w:t>
      </w:r>
      <w:r>
        <w:rPr>
          <w:rFonts w:cs="Calibri"/>
        </w:rPr>
        <w:t>: GET /</w:t>
      </w:r>
      <w:r>
        <w:rPr>
          <w:rFonts w:cs="Calibri"/>
        </w:rPr>
        <w:t>api</w:t>
      </w:r>
      <w:r>
        <w:rPr>
          <w:rFonts w:cs="Calibri"/>
        </w:rPr>
        <w:t>/flights/:id</w:t>
      </w:r>
    </w:p>
    <w:p>
      <w:pPr>
        <w:pStyle w:val="style0"/>
        <w:numPr>
          <w:ilvl w:val="0"/>
          <w:numId w:val="34"/>
        </w:numPr>
        <w:rPr>
          <w:rFonts w:cs="Calibri"/>
        </w:rPr>
      </w:pPr>
      <w:r>
        <w:rPr>
          <w:rFonts w:cs="Calibri"/>
          <w:b/>
          <w:bCs/>
        </w:rPr>
        <w:t>Description</w:t>
      </w:r>
      <w:r>
        <w:rPr>
          <w:rFonts w:cs="Calibri"/>
        </w:rPr>
        <w:t>: Retrieve a flight's details by ID.</w:t>
      </w:r>
    </w:p>
    <w:p>
      <w:pPr>
        <w:pStyle w:val="style0"/>
        <w:numPr>
          <w:ilvl w:val="0"/>
          <w:numId w:val="34"/>
        </w:numPr>
        <w:rPr>
          <w:rFonts w:cs="Calibri"/>
        </w:rPr>
      </w:pPr>
      <w:r>
        <w:rPr>
          <w:rFonts w:cs="Calibri"/>
          <w:b/>
          <w:bCs/>
        </w:rPr>
        <w:t>Parameters</w:t>
      </w:r>
      <w:r>
        <w:rPr>
          <w:rFonts w:cs="Calibri"/>
        </w:rPr>
        <w:t>:</w:t>
      </w:r>
    </w:p>
    <w:p>
      <w:pPr>
        <w:pStyle w:val="style0"/>
        <w:numPr>
          <w:ilvl w:val="1"/>
          <w:numId w:val="34"/>
        </w:numPr>
        <w:rPr>
          <w:rFonts w:cs="Calibri"/>
        </w:rPr>
      </w:pPr>
      <w:r>
        <w:rPr>
          <w:rFonts w:cs="Calibri"/>
        </w:rPr>
        <w:t>id (path): Flight ID.</w:t>
      </w:r>
    </w:p>
    <w:p>
      <w:pPr>
        <w:pStyle w:val="style0"/>
        <w:numPr>
          <w:ilvl w:val="0"/>
          <w:numId w:val="34"/>
        </w:numPr>
        <w:rPr>
          <w:rFonts w:cs="Calibri"/>
        </w:rPr>
      </w:pPr>
      <w:r>
        <w:rPr>
          <w:rFonts w:cs="Calibri"/>
          <w:b/>
          <w:bCs/>
        </w:rPr>
        <w:t>Responses</w:t>
      </w:r>
      <w:r>
        <w:rPr>
          <w:rFonts w:cs="Calibri"/>
        </w:rPr>
        <w:t>:</w:t>
      </w:r>
    </w:p>
    <w:p>
      <w:pPr>
        <w:pStyle w:val="style0"/>
        <w:numPr>
          <w:ilvl w:val="1"/>
          <w:numId w:val="34"/>
        </w:numPr>
        <w:rPr>
          <w:rFonts w:cs="Calibri"/>
        </w:rPr>
      </w:pPr>
      <w:r>
        <w:rPr>
          <w:rFonts w:cs="Calibri"/>
          <w:b/>
          <w:bCs/>
        </w:rPr>
        <w:t>200 OK</w:t>
      </w:r>
      <w:r>
        <w:rPr>
          <w:rFonts w:cs="Calibri"/>
        </w:rPr>
        <w:t>: Flight details retrieved successfully.</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"_id": "</w:t>
      </w:r>
      <w:r>
        <w:rPr>
          <w:rFonts w:cs="Calibri"/>
        </w:rPr>
        <w:t>flight_id</w:t>
      </w:r>
      <w:r>
        <w:rPr>
          <w:rFonts w:cs="Calibri"/>
        </w:rPr>
        <w:t>",</w:t>
      </w:r>
    </w:p>
    <w:p>
      <w:pPr>
        <w:pStyle w:val="style0"/>
        <w:rPr>
          <w:rFonts w:cs="Calibri"/>
        </w:rPr>
      </w:pPr>
      <w:r>
        <w:rPr>
          <w:rFonts w:cs="Calibri"/>
        </w:rPr>
        <w:t xml:space="preserve">  "airline": "string",</w:t>
      </w:r>
    </w:p>
    <w:p>
      <w:pPr>
        <w:pStyle w:val="style0"/>
        <w:rPr>
          <w:rFonts w:cs="Calibri"/>
        </w:rPr>
      </w:pPr>
      <w:r>
        <w:rPr>
          <w:rFonts w:cs="Calibri"/>
        </w:rPr>
        <w:t xml:space="preserve">  "</w:t>
      </w:r>
      <w:r>
        <w:rPr>
          <w:rFonts w:cs="Calibri"/>
        </w:rPr>
        <w:t>flightNumber</w:t>
      </w:r>
      <w:r>
        <w:rPr>
          <w:rFonts w:cs="Calibri"/>
        </w:rPr>
        <w:t>": "string",</w:t>
      </w:r>
    </w:p>
    <w:p>
      <w:pPr>
        <w:pStyle w:val="style0"/>
        <w:rPr>
          <w:rFonts w:cs="Calibri"/>
        </w:rPr>
      </w:pPr>
      <w:r>
        <w:rPr>
          <w:rFonts w:cs="Calibri"/>
        </w:rPr>
        <w:t xml:space="preserve">  "departure": "string",</w:t>
      </w:r>
    </w:p>
    <w:p>
      <w:pPr>
        <w:pStyle w:val="style0"/>
        <w:rPr>
          <w:rFonts w:cs="Calibri"/>
        </w:rPr>
      </w:pPr>
      <w:r>
        <w:rPr>
          <w:rFonts w:cs="Calibri"/>
        </w:rPr>
        <w:t xml:space="preserve">  "arrival": "string",</w:t>
      </w:r>
    </w:p>
    <w:p>
      <w:pPr>
        <w:pStyle w:val="style0"/>
        <w:rPr>
          <w:rFonts w:cs="Calibri"/>
        </w:rPr>
      </w:pPr>
      <w:r>
        <w:rPr>
          <w:rFonts w:cs="Calibri"/>
        </w:rPr>
        <w:t xml:space="preserve">  "</w:t>
      </w:r>
      <w:r>
        <w:rPr>
          <w:rFonts w:cs="Calibri"/>
        </w:rPr>
        <w:t>departureTime</w:t>
      </w:r>
      <w:r>
        <w:rPr>
          <w:rFonts w:cs="Calibri"/>
        </w:rPr>
        <w:t>": "date",</w:t>
      </w:r>
    </w:p>
    <w:p>
      <w:pPr>
        <w:pStyle w:val="style0"/>
        <w:rPr>
          <w:rFonts w:cs="Calibri"/>
        </w:rPr>
      </w:pPr>
      <w:r>
        <w:rPr>
          <w:rFonts w:cs="Calibri"/>
        </w:rPr>
        <w:t xml:space="preserve">  "</w:t>
      </w:r>
      <w:r>
        <w:rPr>
          <w:rFonts w:cs="Calibri"/>
        </w:rPr>
        <w:t>arrivalTime</w:t>
      </w:r>
      <w:r>
        <w:rPr>
          <w:rFonts w:cs="Calibri"/>
        </w:rPr>
        <w:t>": "date",</w:t>
      </w:r>
    </w:p>
    <w:p>
      <w:pPr>
        <w:pStyle w:val="style0"/>
        <w:rPr>
          <w:rFonts w:cs="Calibri"/>
        </w:rPr>
      </w:pPr>
      <w:r>
        <w:rPr>
          <w:rFonts w:cs="Calibri"/>
        </w:rPr>
        <w:t xml:space="preserve">  "price": number,</w:t>
      </w:r>
    </w:p>
    <w:p>
      <w:pPr>
        <w:pStyle w:val="style0"/>
        <w:rPr>
          <w:rFonts w:cs="Calibri"/>
        </w:rPr>
      </w:pPr>
      <w:r>
        <w:rPr>
          <w:rFonts w:cs="Calibri"/>
        </w:rPr>
        <w:t xml:space="preserve">  "</w:t>
      </w:r>
      <w:r>
        <w:rPr>
          <w:rFonts w:cs="Calibri"/>
        </w:rPr>
        <w:t>seatsAvailable</w:t>
      </w:r>
      <w:r>
        <w:rPr>
          <w:rFonts w:cs="Calibri"/>
        </w:rPr>
        <w:t>": number</w:t>
      </w:r>
    </w:p>
    <w:p>
      <w:pPr>
        <w:pStyle w:val="style0"/>
        <w:rPr>
          <w:rFonts w:cs="Calibri"/>
        </w:rPr>
      </w:pPr>
      <w:r>
        <w:rPr>
          <w:rFonts w:cs="Calibri"/>
        </w:rPr>
        <w:t>}</w:t>
      </w:r>
    </w:p>
    <w:p>
      <w:pPr>
        <w:pStyle w:val="style0"/>
        <w:numPr>
          <w:ilvl w:val="1"/>
          <w:numId w:val="34"/>
        </w:numPr>
        <w:rPr>
          <w:rFonts w:cs="Calibri"/>
        </w:rPr>
      </w:pPr>
      <w:r>
        <w:rPr>
          <w:rFonts w:cs="Calibri"/>
          <w:b/>
          <w:bCs/>
        </w:rPr>
        <w:t>404 Not Found</w:t>
      </w:r>
      <w:r>
        <w:rPr>
          <w:rFonts w:cs="Calibri"/>
        </w:rPr>
        <w:t>: Flight not found.</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"message": "Flight not found"</w:t>
      </w:r>
    </w:p>
    <w:p>
      <w:pPr>
        <w:pStyle w:val="style0"/>
        <w:rPr>
          <w:rFonts w:cs="Calibri"/>
        </w:rPr>
      </w:pPr>
      <w:r>
        <w:rPr>
          <w:rFonts w:cs="Calibri"/>
        </w:rPr>
        <w:t>}</w:t>
      </w:r>
    </w:p>
    <w:p>
      <w:pPr>
        <w:pStyle w:val="style0"/>
        <w:rPr>
          <w:rFonts w:cs="Calibri"/>
          <w:b/>
          <w:bCs/>
        </w:rPr>
      </w:pPr>
      <w:r>
        <w:rPr>
          <w:rFonts w:cs="Calibri"/>
          <w:b/>
          <w:bCs/>
        </w:rPr>
        <w:t>2.4 Update Flight</w:t>
      </w:r>
    </w:p>
    <w:p>
      <w:pPr>
        <w:pStyle w:val="style0"/>
        <w:numPr>
          <w:ilvl w:val="0"/>
          <w:numId w:val="35"/>
        </w:numPr>
        <w:rPr>
          <w:rFonts w:cs="Calibri"/>
        </w:rPr>
      </w:pPr>
      <w:r>
        <w:rPr>
          <w:rFonts w:cs="Calibri"/>
          <w:b/>
          <w:bCs/>
        </w:rPr>
        <w:t>Endpoint</w:t>
      </w:r>
      <w:r>
        <w:rPr>
          <w:rFonts w:cs="Calibri"/>
        </w:rPr>
        <w:t>: PUT /</w:t>
      </w:r>
      <w:r>
        <w:rPr>
          <w:rFonts w:cs="Calibri"/>
        </w:rPr>
        <w:t>api</w:t>
      </w:r>
      <w:r>
        <w:rPr>
          <w:rFonts w:cs="Calibri"/>
        </w:rPr>
        <w:t>/flights/:id</w:t>
      </w:r>
    </w:p>
    <w:p>
      <w:pPr>
        <w:pStyle w:val="style0"/>
        <w:numPr>
          <w:ilvl w:val="0"/>
          <w:numId w:val="35"/>
        </w:numPr>
        <w:rPr>
          <w:rFonts w:cs="Calibri"/>
        </w:rPr>
      </w:pPr>
      <w:r>
        <w:rPr>
          <w:rFonts w:cs="Calibri"/>
          <w:b/>
          <w:bCs/>
        </w:rPr>
        <w:t>Description</w:t>
      </w:r>
      <w:r>
        <w:rPr>
          <w:rFonts w:cs="Calibri"/>
        </w:rPr>
        <w:t>: Update flight information.</w:t>
      </w:r>
    </w:p>
    <w:p>
      <w:pPr>
        <w:pStyle w:val="style0"/>
        <w:numPr>
          <w:ilvl w:val="0"/>
          <w:numId w:val="35"/>
        </w:numPr>
        <w:rPr>
          <w:rFonts w:cs="Calibri"/>
        </w:rPr>
      </w:pPr>
      <w:r>
        <w:rPr>
          <w:rFonts w:cs="Calibri"/>
          <w:b/>
          <w:bCs/>
        </w:rPr>
        <w:t>Parameters</w:t>
      </w:r>
      <w:r>
        <w:rPr>
          <w:rFonts w:cs="Calibri"/>
        </w:rPr>
        <w:t>:</w:t>
      </w:r>
    </w:p>
    <w:p>
      <w:pPr>
        <w:pStyle w:val="style0"/>
        <w:numPr>
          <w:ilvl w:val="1"/>
          <w:numId w:val="35"/>
        </w:numPr>
        <w:rPr>
          <w:rFonts w:cs="Calibri"/>
        </w:rPr>
      </w:pPr>
      <w:r>
        <w:rPr>
          <w:rFonts w:cs="Calibri"/>
        </w:rPr>
        <w:t>id (path): Flight ID.</w:t>
      </w:r>
    </w:p>
    <w:p>
      <w:pPr>
        <w:pStyle w:val="style0"/>
        <w:numPr>
          <w:ilvl w:val="0"/>
          <w:numId w:val="35"/>
        </w:numPr>
        <w:rPr>
          <w:rFonts w:cs="Calibri"/>
        </w:rPr>
      </w:pPr>
      <w:r>
        <w:rPr>
          <w:rFonts w:cs="Calibri"/>
          <w:b/>
          <w:bCs/>
        </w:rPr>
        <w:t>Request Body</w:t>
      </w:r>
      <w:r>
        <w:rPr>
          <w:rFonts w:cs="Calibri"/>
        </w:rPr>
        <w:t>:</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"airline": "</w:t>
      </w:r>
      <w:r>
        <w:rPr>
          <w:rFonts w:cs="Calibri"/>
        </w:rPr>
        <w:t>new_airline</w:t>
      </w:r>
      <w:r>
        <w:rPr>
          <w:rFonts w:cs="Calibri"/>
        </w:rPr>
        <w:t>",</w:t>
      </w:r>
    </w:p>
    <w:p>
      <w:pPr>
        <w:pStyle w:val="style0"/>
        <w:rPr>
          <w:rFonts w:cs="Calibri"/>
        </w:rPr>
      </w:pPr>
      <w:r>
        <w:rPr>
          <w:rFonts w:cs="Calibri"/>
        </w:rPr>
        <w:t xml:space="preserve">  "</w:t>
      </w:r>
      <w:r>
        <w:rPr>
          <w:rFonts w:cs="Calibri"/>
        </w:rPr>
        <w:t>flightNumber</w:t>
      </w:r>
      <w:r>
        <w:rPr>
          <w:rFonts w:cs="Calibri"/>
        </w:rPr>
        <w:t>": "</w:t>
      </w:r>
      <w:r>
        <w:rPr>
          <w:rFonts w:cs="Calibri"/>
        </w:rPr>
        <w:t>new_flightNumber</w:t>
      </w:r>
      <w:r>
        <w:rPr>
          <w:rFonts w:cs="Calibri"/>
        </w:rPr>
        <w:t>",</w:t>
      </w:r>
    </w:p>
    <w:p>
      <w:pPr>
        <w:pStyle w:val="style0"/>
        <w:rPr>
          <w:rFonts w:cs="Calibri"/>
        </w:rPr>
      </w:pPr>
      <w:r>
        <w:rPr>
          <w:rFonts w:cs="Calibri"/>
        </w:rPr>
        <w:t xml:space="preserve">  "departure": "</w:t>
      </w:r>
      <w:r>
        <w:rPr>
          <w:rFonts w:cs="Calibri"/>
        </w:rPr>
        <w:t>new_departure</w:t>
      </w:r>
      <w:r>
        <w:rPr>
          <w:rFonts w:cs="Calibri"/>
        </w:rPr>
        <w:t>",</w:t>
      </w:r>
    </w:p>
    <w:p>
      <w:pPr>
        <w:pStyle w:val="style0"/>
        <w:rPr>
          <w:rFonts w:cs="Calibri"/>
        </w:rPr>
      </w:pPr>
      <w:r>
        <w:rPr>
          <w:rFonts w:cs="Calibri"/>
        </w:rPr>
        <w:t xml:space="preserve">  "arrival": "</w:t>
      </w:r>
      <w:r>
        <w:rPr>
          <w:rFonts w:cs="Calibri"/>
        </w:rPr>
        <w:t>new_arrival</w:t>
      </w:r>
      <w:r>
        <w:rPr>
          <w:rFonts w:cs="Calibri"/>
        </w:rPr>
        <w:t>",</w:t>
      </w:r>
    </w:p>
    <w:p>
      <w:pPr>
        <w:pStyle w:val="style0"/>
        <w:rPr>
          <w:rFonts w:cs="Calibri"/>
        </w:rPr>
      </w:pPr>
      <w:r>
        <w:rPr>
          <w:rFonts w:cs="Calibri"/>
        </w:rPr>
        <w:t xml:space="preserve">  "</w:t>
      </w:r>
      <w:r>
        <w:rPr>
          <w:rFonts w:cs="Calibri"/>
        </w:rPr>
        <w:t>departureTime</w:t>
      </w:r>
      <w:r>
        <w:rPr>
          <w:rFonts w:cs="Calibri"/>
        </w:rPr>
        <w:t>": "</w:t>
      </w:r>
      <w:r>
        <w:rPr>
          <w:rFonts w:cs="Calibri"/>
        </w:rPr>
        <w:t>new_date</w:t>
      </w:r>
      <w:r>
        <w:rPr>
          <w:rFonts w:cs="Calibri"/>
        </w:rPr>
        <w:t>",</w:t>
      </w:r>
    </w:p>
    <w:p>
      <w:pPr>
        <w:pStyle w:val="style0"/>
        <w:rPr>
          <w:rFonts w:cs="Calibri"/>
        </w:rPr>
      </w:pPr>
      <w:r>
        <w:rPr>
          <w:rFonts w:cs="Calibri"/>
        </w:rPr>
        <w:t xml:space="preserve">  "</w:t>
      </w:r>
      <w:r>
        <w:rPr>
          <w:rFonts w:cs="Calibri"/>
        </w:rPr>
        <w:t>arrivalTime</w:t>
      </w:r>
      <w:r>
        <w:rPr>
          <w:rFonts w:cs="Calibri"/>
        </w:rPr>
        <w:t>": "</w:t>
      </w:r>
      <w:r>
        <w:rPr>
          <w:rFonts w:cs="Calibri"/>
        </w:rPr>
        <w:t>new_date</w:t>
      </w:r>
      <w:r>
        <w:rPr>
          <w:rFonts w:cs="Calibri"/>
        </w:rPr>
        <w:t>",</w:t>
      </w:r>
    </w:p>
    <w:p>
      <w:pPr>
        <w:pStyle w:val="style0"/>
        <w:rPr>
          <w:rFonts w:cs="Calibri"/>
        </w:rPr>
      </w:pPr>
      <w:r>
        <w:rPr>
          <w:rFonts w:cs="Calibri"/>
        </w:rPr>
        <w:t xml:space="preserve">  "price": number,</w:t>
      </w:r>
    </w:p>
    <w:p>
      <w:pPr>
        <w:pStyle w:val="style0"/>
        <w:rPr>
          <w:rFonts w:cs="Calibri"/>
        </w:rPr>
      </w:pPr>
      <w:r>
        <w:rPr>
          <w:rFonts w:cs="Calibri"/>
        </w:rPr>
        <w:t xml:space="preserve">  "</w:t>
      </w:r>
      <w:r>
        <w:rPr>
          <w:rFonts w:cs="Calibri"/>
        </w:rPr>
        <w:t>seatsAvailable</w:t>
      </w:r>
      <w:r>
        <w:rPr>
          <w:rFonts w:cs="Calibri"/>
        </w:rPr>
        <w:t>": number</w:t>
      </w:r>
    </w:p>
    <w:p>
      <w:pPr>
        <w:pStyle w:val="style0"/>
        <w:rPr>
          <w:rFonts w:cs="Calibri"/>
        </w:rPr>
      </w:pPr>
      <w:r>
        <w:rPr>
          <w:rFonts w:cs="Calibri"/>
        </w:rPr>
        <w:t>}</w:t>
      </w:r>
    </w:p>
    <w:p>
      <w:pPr>
        <w:pStyle w:val="style0"/>
        <w:numPr>
          <w:ilvl w:val="0"/>
          <w:numId w:val="35"/>
        </w:numPr>
        <w:rPr>
          <w:rFonts w:cs="Calibri"/>
        </w:rPr>
      </w:pPr>
      <w:r>
        <w:rPr>
          <w:rFonts w:cs="Calibri"/>
          <w:b/>
          <w:bCs/>
        </w:rPr>
        <w:t>Responses</w:t>
      </w:r>
      <w:r>
        <w:rPr>
          <w:rFonts w:cs="Calibri"/>
        </w:rPr>
        <w:t>:</w:t>
      </w:r>
    </w:p>
    <w:p>
      <w:pPr>
        <w:pStyle w:val="style0"/>
        <w:numPr>
          <w:ilvl w:val="1"/>
          <w:numId w:val="35"/>
        </w:numPr>
        <w:rPr>
          <w:rFonts w:cs="Calibri"/>
        </w:rPr>
      </w:pPr>
      <w:r>
        <w:rPr>
          <w:rFonts w:cs="Calibri"/>
          <w:b/>
          <w:bCs/>
        </w:rPr>
        <w:t>200 OK</w:t>
      </w:r>
      <w:r>
        <w:rPr>
          <w:rFonts w:cs="Calibri"/>
        </w:rPr>
        <w:t>: Flight details updated successfully.</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"_id": "</w:t>
      </w:r>
      <w:r>
        <w:rPr>
          <w:rFonts w:cs="Calibri"/>
        </w:rPr>
        <w:t>flight_id</w:t>
      </w:r>
      <w:r>
        <w:rPr>
          <w:rFonts w:cs="Calibri"/>
        </w:rPr>
        <w:t>",</w:t>
      </w:r>
    </w:p>
    <w:p>
      <w:pPr>
        <w:pStyle w:val="style0"/>
        <w:rPr>
          <w:rFonts w:cs="Calibri"/>
        </w:rPr>
      </w:pPr>
      <w:r>
        <w:rPr>
          <w:rFonts w:cs="Calibri"/>
        </w:rPr>
        <w:t xml:space="preserve">  "airline": "string",</w:t>
      </w:r>
    </w:p>
    <w:p>
      <w:pPr>
        <w:pStyle w:val="style0"/>
        <w:rPr>
          <w:rFonts w:cs="Calibri"/>
        </w:rPr>
      </w:pPr>
      <w:r>
        <w:rPr>
          <w:rFonts w:cs="Calibri"/>
        </w:rPr>
        <w:t xml:space="preserve">  "</w:t>
      </w:r>
      <w:r>
        <w:rPr>
          <w:rFonts w:cs="Calibri"/>
        </w:rPr>
        <w:t>flightNumber</w:t>
      </w:r>
      <w:r>
        <w:rPr>
          <w:rFonts w:cs="Calibri"/>
        </w:rPr>
        <w:t>": "string",</w:t>
      </w:r>
    </w:p>
    <w:p>
      <w:pPr>
        <w:pStyle w:val="style0"/>
        <w:rPr>
          <w:rFonts w:cs="Calibri"/>
        </w:rPr>
      </w:pPr>
      <w:r>
        <w:rPr>
          <w:rFonts w:cs="Calibri"/>
        </w:rPr>
        <w:t xml:space="preserve">  "departure": "string",</w:t>
      </w:r>
    </w:p>
    <w:p>
      <w:pPr>
        <w:pStyle w:val="style0"/>
        <w:rPr>
          <w:rFonts w:cs="Calibri"/>
        </w:rPr>
      </w:pPr>
      <w:r>
        <w:rPr>
          <w:rFonts w:cs="Calibri"/>
        </w:rPr>
        <w:t xml:space="preserve">  "arrival": "string",</w:t>
      </w:r>
    </w:p>
    <w:p>
      <w:pPr>
        <w:pStyle w:val="style0"/>
        <w:rPr>
          <w:rFonts w:cs="Calibri"/>
        </w:rPr>
      </w:pPr>
      <w:r>
        <w:rPr>
          <w:rFonts w:cs="Calibri"/>
        </w:rPr>
        <w:t xml:space="preserve">  "</w:t>
      </w:r>
      <w:r>
        <w:rPr>
          <w:rFonts w:cs="Calibri"/>
        </w:rPr>
        <w:t>departureTime</w:t>
      </w:r>
      <w:r>
        <w:rPr>
          <w:rFonts w:cs="Calibri"/>
        </w:rPr>
        <w:t>": "date",</w:t>
      </w:r>
    </w:p>
    <w:p>
      <w:pPr>
        <w:pStyle w:val="style0"/>
        <w:rPr>
          <w:rFonts w:cs="Calibri"/>
        </w:rPr>
      </w:pPr>
      <w:r>
        <w:rPr>
          <w:rFonts w:cs="Calibri"/>
        </w:rPr>
        <w:t xml:space="preserve">  "</w:t>
      </w:r>
      <w:r>
        <w:rPr>
          <w:rFonts w:cs="Calibri"/>
        </w:rPr>
        <w:t>arrivalTime</w:t>
      </w:r>
      <w:r>
        <w:rPr>
          <w:rFonts w:cs="Calibri"/>
        </w:rPr>
        <w:t>": "date",</w:t>
      </w:r>
    </w:p>
    <w:p>
      <w:pPr>
        <w:pStyle w:val="style0"/>
        <w:rPr>
          <w:rFonts w:cs="Calibri"/>
        </w:rPr>
      </w:pPr>
      <w:r>
        <w:rPr>
          <w:rFonts w:cs="Calibri"/>
        </w:rPr>
        <w:t xml:space="preserve">  "price": number,</w:t>
      </w:r>
    </w:p>
    <w:p>
      <w:pPr>
        <w:pStyle w:val="style0"/>
        <w:rPr>
          <w:rFonts w:cs="Calibri"/>
        </w:rPr>
      </w:pPr>
      <w:r>
        <w:rPr>
          <w:rFonts w:cs="Calibri"/>
        </w:rPr>
        <w:t xml:space="preserve">  "</w:t>
      </w:r>
      <w:r>
        <w:rPr>
          <w:rFonts w:cs="Calibri"/>
        </w:rPr>
        <w:t>seatsAvailable</w:t>
      </w:r>
      <w:r>
        <w:rPr>
          <w:rFonts w:cs="Calibri"/>
        </w:rPr>
        <w:t>": number</w:t>
      </w:r>
    </w:p>
    <w:p>
      <w:pPr>
        <w:pStyle w:val="style0"/>
        <w:rPr>
          <w:rFonts w:cs="Calibri"/>
        </w:rPr>
      </w:pPr>
      <w:r>
        <w:rPr>
          <w:rFonts w:cs="Calibri"/>
        </w:rPr>
        <w:t>}</w:t>
      </w:r>
    </w:p>
    <w:p>
      <w:pPr>
        <w:pStyle w:val="style0"/>
        <w:numPr>
          <w:ilvl w:val="1"/>
          <w:numId w:val="35"/>
        </w:numPr>
        <w:rPr>
          <w:rFonts w:cs="Calibri"/>
        </w:rPr>
      </w:pPr>
      <w:r>
        <w:rPr>
          <w:rFonts w:cs="Calibri"/>
          <w:b/>
          <w:bCs/>
        </w:rPr>
        <w:t>404 Not Found</w:t>
      </w:r>
      <w:r>
        <w:rPr>
          <w:rFonts w:cs="Calibri"/>
        </w:rPr>
        <w:t>: Flight not found.</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"message": "Flight not found"</w:t>
      </w:r>
    </w:p>
    <w:p>
      <w:pPr>
        <w:pStyle w:val="style0"/>
        <w:rPr>
          <w:rFonts w:cs="Calibri"/>
        </w:rPr>
      </w:pPr>
      <w:r>
        <w:rPr>
          <w:rFonts w:cs="Calibri"/>
        </w:rPr>
        <w:t>}</w:t>
      </w:r>
    </w:p>
    <w:p>
      <w:pPr>
        <w:pStyle w:val="style0"/>
        <w:rPr>
          <w:rFonts w:cs="Calibri"/>
          <w:b/>
          <w:bCs/>
        </w:rPr>
      </w:pPr>
      <w:r>
        <w:rPr>
          <w:rFonts w:cs="Calibri"/>
          <w:b/>
          <w:bCs/>
        </w:rPr>
        <w:t>2.5 Delete Flight</w:t>
      </w:r>
    </w:p>
    <w:p>
      <w:pPr>
        <w:pStyle w:val="style0"/>
        <w:numPr>
          <w:ilvl w:val="0"/>
          <w:numId w:val="36"/>
        </w:numPr>
        <w:rPr>
          <w:rFonts w:cs="Calibri"/>
        </w:rPr>
      </w:pPr>
      <w:r>
        <w:rPr>
          <w:rFonts w:cs="Calibri"/>
          <w:b/>
          <w:bCs/>
        </w:rPr>
        <w:t>Endpoint</w:t>
      </w:r>
      <w:r>
        <w:rPr>
          <w:rFonts w:cs="Calibri"/>
        </w:rPr>
        <w:t>: DELETE /</w:t>
      </w:r>
      <w:r>
        <w:rPr>
          <w:rFonts w:cs="Calibri"/>
        </w:rPr>
        <w:t>api</w:t>
      </w:r>
      <w:r>
        <w:rPr>
          <w:rFonts w:cs="Calibri"/>
        </w:rPr>
        <w:t>/flights/:id</w:t>
      </w:r>
    </w:p>
    <w:p>
      <w:pPr>
        <w:pStyle w:val="style0"/>
        <w:numPr>
          <w:ilvl w:val="0"/>
          <w:numId w:val="36"/>
        </w:numPr>
        <w:rPr>
          <w:rFonts w:cs="Calibri"/>
        </w:rPr>
      </w:pPr>
      <w:r>
        <w:rPr>
          <w:rFonts w:cs="Calibri"/>
          <w:b/>
          <w:bCs/>
        </w:rPr>
        <w:t>Description</w:t>
      </w:r>
      <w:r>
        <w:rPr>
          <w:rFonts w:cs="Calibri"/>
        </w:rPr>
        <w:t>: Delete a flight entry.</w:t>
      </w:r>
    </w:p>
    <w:p>
      <w:pPr>
        <w:pStyle w:val="style0"/>
        <w:numPr>
          <w:ilvl w:val="0"/>
          <w:numId w:val="36"/>
        </w:numPr>
        <w:rPr>
          <w:rFonts w:cs="Calibri"/>
        </w:rPr>
      </w:pPr>
      <w:r>
        <w:rPr>
          <w:rFonts w:cs="Calibri"/>
          <w:b/>
          <w:bCs/>
        </w:rPr>
        <w:t>Parameters</w:t>
      </w:r>
      <w:r>
        <w:rPr>
          <w:rFonts w:cs="Calibri"/>
        </w:rPr>
        <w:t>:</w:t>
      </w:r>
    </w:p>
    <w:p>
      <w:pPr>
        <w:pStyle w:val="style0"/>
        <w:numPr>
          <w:ilvl w:val="1"/>
          <w:numId w:val="36"/>
        </w:numPr>
        <w:rPr>
          <w:rFonts w:cs="Calibri"/>
        </w:rPr>
      </w:pPr>
      <w:r>
        <w:rPr>
          <w:rFonts w:cs="Calibri"/>
        </w:rPr>
        <w:t>id (path): Flight ID.</w:t>
      </w:r>
    </w:p>
    <w:p>
      <w:pPr>
        <w:pStyle w:val="style0"/>
        <w:numPr>
          <w:ilvl w:val="0"/>
          <w:numId w:val="36"/>
        </w:numPr>
        <w:rPr>
          <w:rFonts w:cs="Calibri"/>
        </w:rPr>
      </w:pPr>
      <w:r>
        <w:rPr>
          <w:rFonts w:cs="Calibri"/>
          <w:b/>
          <w:bCs/>
        </w:rPr>
        <w:t>Responses</w:t>
      </w:r>
      <w:r>
        <w:rPr>
          <w:rFonts w:cs="Calibri"/>
        </w:rPr>
        <w:t>:</w:t>
      </w:r>
    </w:p>
    <w:p>
      <w:pPr>
        <w:pStyle w:val="style0"/>
        <w:numPr>
          <w:ilvl w:val="1"/>
          <w:numId w:val="36"/>
        </w:numPr>
        <w:rPr>
          <w:rFonts w:cs="Calibri"/>
        </w:rPr>
      </w:pPr>
      <w:r>
        <w:rPr>
          <w:rFonts w:cs="Calibri"/>
          <w:b/>
          <w:bCs/>
        </w:rPr>
        <w:t>204 No Content</w:t>
      </w:r>
      <w:r>
        <w:rPr>
          <w:rFonts w:cs="Calibri"/>
        </w:rPr>
        <w:t>: Flight successfully deleted.</w:t>
      </w:r>
    </w:p>
    <w:p>
      <w:pPr>
        <w:pStyle w:val="style0"/>
        <w:numPr>
          <w:ilvl w:val="1"/>
          <w:numId w:val="36"/>
        </w:numPr>
        <w:rPr>
          <w:rFonts w:cs="Calibri"/>
        </w:rPr>
      </w:pPr>
      <w:r>
        <w:rPr>
          <w:rFonts w:cs="Calibri"/>
          <w:b/>
          <w:bCs/>
        </w:rPr>
        <w:t>404 Not Found</w:t>
      </w:r>
      <w:r>
        <w:rPr>
          <w:rFonts w:cs="Calibri"/>
        </w:rPr>
        <w:t>: Flight not found.</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"message": "Flight not found"</w:t>
      </w:r>
    </w:p>
    <w:p>
      <w:pPr>
        <w:pStyle w:val="style0"/>
        <w:rPr>
          <w:rFonts w:cs="Calibri"/>
        </w:rPr>
      </w:pPr>
      <w:r>
        <w:rPr>
          <w:rFonts w:cs="Calibri"/>
        </w:rPr>
        <w:t>}</w:t>
      </w:r>
    </w:p>
    <w:p>
      <w:pPr>
        <w:pStyle w:val="style0"/>
        <w:rPr>
          <w:rFonts w:cs="Calibri"/>
        </w:rPr>
      </w:pPr>
      <w:r>
        <w:rPr>
          <w:rFonts w:cs="Calibri"/>
          <w:noProof/>
        </w:rPr>
        <w:pict>
          <v:rect id="1040" fillcolor="#a0a0a0" stroked="f" style="margin-left:0.0pt;margin-top:0.0pt;width:0.0pt;height:1.5pt;mso-wrap-distance-left:0.0pt;mso-wrap-distance-right:0.0pt;visibility:visible;" o:hr="t" o:hralign="center" o:hrstd="t">
            <v:stroke on="f"/>
            <v:fill/>
          </v:rect>
        </w:pict>
      </w:r>
    </w:p>
    <w:p>
      <w:pPr>
        <w:pStyle w:val="style0"/>
        <w:rPr>
          <w:rFonts w:cs="Calibri"/>
          <w:b/>
          <w:bCs/>
        </w:rPr>
      </w:pPr>
      <w:r>
        <w:rPr>
          <w:rFonts w:cs="Calibri"/>
          <w:b/>
          <w:bCs/>
        </w:rPr>
        <w:t>3. Booking Endpoints</w:t>
      </w:r>
    </w:p>
    <w:p>
      <w:pPr>
        <w:pStyle w:val="style0"/>
        <w:rPr>
          <w:rFonts w:cs="Calibri"/>
          <w:b/>
          <w:bCs/>
        </w:rPr>
      </w:pPr>
      <w:r>
        <w:rPr>
          <w:rFonts w:cs="Calibri"/>
          <w:b/>
          <w:bCs/>
        </w:rPr>
        <w:t>3.1 Create Booking</w:t>
      </w:r>
    </w:p>
    <w:p>
      <w:pPr>
        <w:pStyle w:val="style0"/>
        <w:numPr>
          <w:ilvl w:val="0"/>
          <w:numId w:val="37"/>
        </w:numPr>
        <w:rPr>
          <w:rFonts w:cs="Calibri"/>
        </w:rPr>
      </w:pPr>
      <w:r>
        <w:rPr>
          <w:rFonts w:cs="Calibri"/>
          <w:b/>
          <w:bCs/>
        </w:rPr>
        <w:t>Endpoint</w:t>
      </w:r>
      <w:r>
        <w:rPr>
          <w:rFonts w:cs="Calibri"/>
        </w:rPr>
        <w:t>: POST /</w:t>
      </w:r>
      <w:r>
        <w:rPr>
          <w:rFonts w:cs="Calibri"/>
        </w:rPr>
        <w:t>api</w:t>
      </w:r>
      <w:r>
        <w:rPr>
          <w:rFonts w:cs="Calibri"/>
        </w:rPr>
        <w:t>/bookings</w:t>
      </w:r>
    </w:p>
    <w:p>
      <w:pPr>
        <w:pStyle w:val="style0"/>
        <w:numPr>
          <w:ilvl w:val="0"/>
          <w:numId w:val="37"/>
        </w:numPr>
        <w:rPr>
          <w:rFonts w:cs="Calibri"/>
        </w:rPr>
      </w:pPr>
      <w:r>
        <w:rPr>
          <w:rFonts w:cs="Calibri"/>
          <w:b/>
          <w:bCs/>
        </w:rPr>
        <w:t>Description</w:t>
      </w:r>
      <w:r>
        <w:rPr>
          <w:rFonts w:cs="Calibri"/>
        </w:rPr>
        <w:t>: Create a new booking for a flight.</w:t>
      </w:r>
    </w:p>
    <w:p>
      <w:pPr>
        <w:pStyle w:val="style0"/>
        <w:numPr>
          <w:ilvl w:val="0"/>
          <w:numId w:val="37"/>
        </w:numPr>
        <w:rPr>
          <w:rFonts w:cs="Calibri"/>
        </w:rPr>
      </w:pPr>
      <w:r>
        <w:rPr>
          <w:rFonts w:cs="Calibri"/>
          <w:b/>
          <w:bCs/>
        </w:rPr>
        <w:t>Request Body</w:t>
      </w:r>
      <w:r>
        <w:rPr>
          <w:rFonts w:cs="Calibri"/>
        </w:rPr>
        <w:t>:</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w:t>
      </w:r>
      <w:r>
        <w:rPr>
          <w:rFonts w:cs="Calibri"/>
        </w:rPr>
        <w:t>userId</w:t>
      </w:r>
      <w:r>
        <w:rPr>
          <w:rFonts w:cs="Calibri"/>
        </w:rPr>
        <w:t>": "</w:t>
      </w:r>
      <w:r>
        <w:rPr>
          <w:rFonts w:cs="Calibri"/>
        </w:rPr>
        <w:t>user_id</w:t>
      </w:r>
      <w:r>
        <w:rPr>
          <w:rFonts w:cs="Calibri"/>
        </w:rPr>
        <w:t>",</w:t>
      </w:r>
    </w:p>
    <w:p>
      <w:pPr>
        <w:pStyle w:val="style0"/>
        <w:rPr>
          <w:rFonts w:cs="Calibri"/>
        </w:rPr>
      </w:pPr>
      <w:r>
        <w:rPr>
          <w:rFonts w:cs="Calibri"/>
        </w:rPr>
        <w:t xml:space="preserve">  "</w:t>
      </w:r>
      <w:r>
        <w:rPr>
          <w:rFonts w:cs="Calibri"/>
        </w:rPr>
        <w:t>flightId</w:t>
      </w:r>
      <w:r>
        <w:rPr>
          <w:rFonts w:cs="Calibri"/>
        </w:rPr>
        <w:t>": "</w:t>
      </w:r>
      <w:r>
        <w:rPr>
          <w:rFonts w:cs="Calibri"/>
        </w:rPr>
        <w:t>flight_id</w:t>
      </w:r>
      <w:r>
        <w:rPr>
          <w:rFonts w:cs="Calibri"/>
        </w:rPr>
        <w:t>",</w:t>
      </w:r>
    </w:p>
    <w:p>
      <w:pPr>
        <w:pStyle w:val="style0"/>
        <w:rPr>
          <w:rFonts w:cs="Calibri"/>
        </w:rPr>
      </w:pPr>
      <w:r>
        <w:rPr>
          <w:rFonts w:cs="Calibri"/>
        </w:rPr>
        <w:t xml:space="preserve">  "</w:t>
      </w:r>
      <w:r>
        <w:rPr>
          <w:rFonts w:cs="Calibri"/>
        </w:rPr>
        <w:t>passengerDetails</w:t>
      </w:r>
      <w:r>
        <w:rPr>
          <w:rFonts w:cs="Calibri"/>
        </w:rPr>
        <w:t>": [</w:t>
      </w:r>
    </w:p>
    <w:p>
      <w:pPr>
        <w:pStyle w:val="style0"/>
        <w:rPr>
          <w:rFonts w:cs="Calibri"/>
        </w:rPr>
      </w:pPr>
      <w:r>
        <w:rPr>
          <w:rFonts w:cs="Calibri"/>
        </w:rPr>
        <w:t xml:space="preserve">    {</w:t>
      </w:r>
    </w:p>
    <w:p>
      <w:pPr>
        <w:pStyle w:val="style0"/>
        <w:rPr>
          <w:rFonts w:cs="Calibri"/>
        </w:rPr>
      </w:pPr>
      <w:r>
        <w:rPr>
          <w:rFonts w:cs="Calibri"/>
        </w:rPr>
        <w:t xml:space="preserve">      "name": "string",</w:t>
      </w:r>
    </w:p>
    <w:p>
      <w:pPr>
        <w:pStyle w:val="style0"/>
        <w:rPr>
          <w:rFonts w:cs="Calibri"/>
        </w:rPr>
      </w:pPr>
      <w:r>
        <w:rPr>
          <w:rFonts w:cs="Calibri"/>
        </w:rPr>
        <w:t xml:space="preserve">      "age": number,</w:t>
      </w:r>
    </w:p>
    <w:p>
      <w:pPr>
        <w:pStyle w:val="style0"/>
        <w:rPr>
          <w:rFonts w:cs="Calibri"/>
        </w:rPr>
      </w:pPr>
      <w:r>
        <w:rPr>
          <w:rFonts w:cs="Calibri"/>
        </w:rPr>
        <w:t xml:space="preserve">      "gender": "string"</w:t>
      </w:r>
    </w:p>
    <w:p>
      <w:pPr>
        <w:pStyle w:val="style0"/>
        <w:rPr>
          <w:rFonts w:cs="Calibri"/>
        </w:rPr>
      </w:pPr>
      <w:r>
        <w:rPr>
          <w:rFonts w:cs="Calibri"/>
        </w:rPr>
        <w:t xml:space="preserve">    }</w:t>
      </w:r>
    </w:p>
    <w:p>
      <w:pPr>
        <w:pStyle w:val="style0"/>
        <w:rPr>
          <w:rFonts w:cs="Calibri"/>
        </w:rPr>
      </w:pPr>
      <w:r>
        <w:rPr>
          <w:rFonts w:cs="Calibri"/>
        </w:rPr>
        <w:t xml:space="preserve">  ],</w:t>
      </w:r>
    </w:p>
    <w:p>
      <w:pPr>
        <w:pStyle w:val="style0"/>
        <w:rPr>
          <w:rFonts w:cs="Calibri"/>
        </w:rPr>
      </w:pPr>
      <w:r>
        <w:rPr>
          <w:rFonts w:cs="Calibri"/>
        </w:rPr>
        <w:t xml:space="preserve">  "</w:t>
      </w:r>
      <w:r>
        <w:rPr>
          <w:rFonts w:cs="Calibri"/>
        </w:rPr>
        <w:t>totalPrice</w:t>
      </w:r>
      <w:r>
        <w:rPr>
          <w:rFonts w:cs="Calibri"/>
        </w:rPr>
        <w:t>": number</w:t>
      </w:r>
    </w:p>
    <w:p>
      <w:pPr>
        <w:pStyle w:val="style0"/>
        <w:rPr>
          <w:rFonts w:cs="Calibri"/>
        </w:rPr>
      </w:pPr>
      <w:r>
        <w:rPr>
          <w:rFonts w:cs="Calibri"/>
        </w:rPr>
        <w:t>}</w:t>
      </w:r>
    </w:p>
    <w:p>
      <w:pPr>
        <w:pStyle w:val="style0"/>
        <w:numPr>
          <w:ilvl w:val="0"/>
          <w:numId w:val="37"/>
        </w:numPr>
        <w:rPr>
          <w:rFonts w:cs="Calibri"/>
        </w:rPr>
      </w:pPr>
      <w:r>
        <w:rPr>
          <w:rFonts w:cs="Calibri"/>
          <w:b/>
          <w:bCs/>
        </w:rPr>
        <w:t>Responses</w:t>
      </w:r>
      <w:r>
        <w:rPr>
          <w:rFonts w:cs="Calibri"/>
        </w:rPr>
        <w:t>:</w:t>
      </w:r>
    </w:p>
    <w:p>
      <w:pPr>
        <w:pStyle w:val="style0"/>
        <w:numPr>
          <w:ilvl w:val="1"/>
          <w:numId w:val="37"/>
        </w:numPr>
        <w:rPr>
          <w:rFonts w:cs="Calibri"/>
        </w:rPr>
      </w:pPr>
      <w:r>
        <w:rPr>
          <w:rFonts w:cs="Calibri"/>
          <w:b/>
          <w:bCs/>
        </w:rPr>
        <w:t>201 Created</w:t>
      </w:r>
      <w:r>
        <w:rPr>
          <w:rFonts w:cs="Calibri"/>
        </w:rPr>
        <w:t>: Booking successfully created.</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"_id": "</w:t>
      </w:r>
      <w:r>
        <w:rPr>
          <w:rFonts w:cs="Calibri"/>
        </w:rPr>
        <w:t>booking_id</w:t>
      </w:r>
      <w:r>
        <w:rPr>
          <w:rFonts w:cs="Calibri"/>
        </w:rPr>
        <w:t>",</w:t>
      </w:r>
    </w:p>
    <w:p>
      <w:pPr>
        <w:pStyle w:val="style0"/>
        <w:rPr>
          <w:rFonts w:cs="Calibri"/>
        </w:rPr>
      </w:pPr>
      <w:r>
        <w:rPr>
          <w:rFonts w:cs="Calibri"/>
        </w:rPr>
        <w:t xml:space="preserve">  "user": "</w:t>
      </w:r>
      <w:r>
        <w:rPr>
          <w:rFonts w:cs="Calibri"/>
        </w:rPr>
        <w:t>user_id</w:t>
      </w:r>
      <w:r>
        <w:rPr>
          <w:rFonts w:cs="Calibri"/>
        </w:rPr>
        <w:t>",</w:t>
      </w:r>
    </w:p>
    <w:p>
      <w:pPr>
        <w:pStyle w:val="style0"/>
        <w:rPr>
          <w:rFonts w:cs="Calibri"/>
        </w:rPr>
      </w:pPr>
      <w:r>
        <w:rPr>
          <w:rFonts w:cs="Calibri"/>
        </w:rPr>
        <w:t xml:space="preserve">  "flight": "</w:t>
      </w:r>
      <w:r>
        <w:rPr>
          <w:rFonts w:cs="Calibri"/>
        </w:rPr>
        <w:t>flight_id</w:t>
      </w:r>
      <w:r>
        <w:rPr>
          <w:rFonts w:cs="Calibri"/>
        </w:rPr>
        <w:t>",</w:t>
      </w:r>
    </w:p>
    <w:p>
      <w:pPr>
        <w:pStyle w:val="style0"/>
        <w:rPr>
          <w:rFonts w:cs="Calibri"/>
        </w:rPr>
      </w:pPr>
      <w:r>
        <w:rPr>
          <w:rFonts w:cs="Calibri"/>
        </w:rPr>
        <w:t xml:space="preserve">  "</w:t>
      </w:r>
      <w:r>
        <w:rPr>
          <w:rFonts w:cs="Calibri"/>
        </w:rPr>
        <w:t>passengerDetails</w:t>
      </w:r>
      <w:r>
        <w:rPr>
          <w:rFonts w:cs="Calibri"/>
        </w:rPr>
        <w:t>": [</w:t>
      </w:r>
    </w:p>
    <w:p>
      <w:pPr>
        <w:pStyle w:val="style0"/>
        <w:rPr>
          <w:rFonts w:cs="Calibri"/>
        </w:rPr>
      </w:pPr>
      <w:r>
        <w:rPr>
          <w:rFonts w:cs="Calibri"/>
        </w:rPr>
        <w:t xml:space="preserve">    {</w:t>
      </w:r>
    </w:p>
    <w:p>
      <w:pPr>
        <w:pStyle w:val="style0"/>
        <w:rPr>
          <w:rFonts w:cs="Calibri"/>
        </w:rPr>
      </w:pPr>
      <w:r>
        <w:rPr>
          <w:rFonts w:cs="Calibri"/>
        </w:rPr>
        <w:t xml:space="preserve">      "name": "string",</w:t>
      </w:r>
    </w:p>
    <w:p>
      <w:pPr>
        <w:pStyle w:val="style0"/>
        <w:rPr>
          <w:rFonts w:cs="Calibri"/>
        </w:rPr>
      </w:pPr>
      <w:r>
        <w:rPr>
          <w:rFonts w:cs="Calibri"/>
        </w:rPr>
        <w:t xml:space="preserve">      "age": number,</w:t>
      </w:r>
    </w:p>
    <w:p>
      <w:pPr>
        <w:pStyle w:val="style0"/>
        <w:rPr>
          <w:rFonts w:cs="Calibri"/>
        </w:rPr>
      </w:pPr>
      <w:r>
        <w:rPr>
          <w:rFonts w:cs="Calibri"/>
        </w:rPr>
        <w:t xml:space="preserve">      "gender": "string"</w:t>
      </w:r>
    </w:p>
    <w:p>
      <w:pPr>
        <w:pStyle w:val="style0"/>
        <w:rPr>
          <w:rFonts w:cs="Calibri"/>
        </w:rPr>
      </w:pPr>
      <w:r>
        <w:rPr>
          <w:rFonts w:cs="Calibri"/>
        </w:rPr>
        <w:t xml:space="preserve">    }</w:t>
      </w:r>
    </w:p>
    <w:p>
      <w:pPr>
        <w:pStyle w:val="style0"/>
        <w:rPr>
          <w:rFonts w:cs="Calibri"/>
        </w:rPr>
      </w:pPr>
      <w:r>
        <w:rPr>
          <w:rFonts w:cs="Calibri"/>
        </w:rPr>
        <w:t xml:space="preserve">  ],</w:t>
      </w:r>
    </w:p>
    <w:p>
      <w:pPr>
        <w:pStyle w:val="style0"/>
        <w:rPr>
          <w:rFonts w:cs="Calibri"/>
        </w:rPr>
      </w:pPr>
      <w:r>
        <w:rPr>
          <w:rFonts w:cs="Calibri"/>
        </w:rPr>
        <w:t xml:space="preserve">  "</w:t>
      </w:r>
      <w:r>
        <w:rPr>
          <w:rFonts w:cs="Calibri"/>
        </w:rPr>
        <w:t>totalPrice</w:t>
      </w:r>
      <w:r>
        <w:rPr>
          <w:rFonts w:cs="Calibri"/>
        </w:rPr>
        <w:t>": number,</w:t>
      </w:r>
    </w:p>
    <w:p>
      <w:pPr>
        <w:pStyle w:val="style0"/>
        <w:rPr>
          <w:rFonts w:cs="Calibri"/>
        </w:rPr>
      </w:pPr>
      <w:r>
        <w:rPr>
          <w:rFonts w:cs="Calibri"/>
        </w:rPr>
        <w:t xml:space="preserve">  "status": "confirmed",</w:t>
      </w:r>
    </w:p>
    <w:p>
      <w:pPr>
        <w:pStyle w:val="style0"/>
        <w:rPr>
          <w:rFonts w:cs="Calibri"/>
        </w:rPr>
      </w:pPr>
      <w:r>
        <w:rPr>
          <w:rFonts w:cs="Calibri"/>
        </w:rPr>
        <w:t xml:space="preserve">  "</w:t>
      </w:r>
      <w:r>
        <w:rPr>
          <w:rFonts w:cs="Calibri"/>
        </w:rPr>
        <w:t>createdAt</w:t>
      </w:r>
      <w:r>
        <w:rPr>
          <w:rFonts w:cs="Calibri"/>
        </w:rPr>
        <w:t>": "timestamp",</w:t>
      </w:r>
    </w:p>
    <w:p>
      <w:pPr>
        <w:pStyle w:val="style0"/>
        <w:rPr>
          <w:rFonts w:cs="Calibri"/>
        </w:rPr>
      </w:pPr>
      <w:r>
        <w:rPr>
          <w:rFonts w:cs="Calibri"/>
        </w:rPr>
        <w:t xml:space="preserve">  "</w:t>
      </w:r>
      <w:r>
        <w:rPr>
          <w:rFonts w:cs="Calibri"/>
        </w:rPr>
        <w:t>updatedAt</w:t>
      </w:r>
      <w:r>
        <w:rPr>
          <w:rFonts w:cs="Calibri"/>
        </w:rPr>
        <w:t>": "timestamp"</w:t>
      </w:r>
    </w:p>
    <w:p>
      <w:pPr>
        <w:pStyle w:val="style0"/>
        <w:rPr>
          <w:rFonts w:cs="Calibri"/>
        </w:rPr>
      </w:pPr>
      <w:r>
        <w:rPr>
          <w:rFonts w:cs="Calibri"/>
        </w:rPr>
        <w:t>}</w:t>
      </w:r>
    </w:p>
    <w:p>
      <w:pPr>
        <w:pStyle w:val="style0"/>
        <w:numPr>
          <w:ilvl w:val="1"/>
          <w:numId w:val="37"/>
        </w:numPr>
        <w:rPr>
          <w:rFonts w:cs="Calibri"/>
        </w:rPr>
      </w:pPr>
      <w:r>
        <w:rPr>
          <w:rFonts w:cs="Calibri"/>
          <w:b/>
          <w:bCs/>
        </w:rPr>
        <w:t>400 Bad Request</w:t>
      </w:r>
      <w:r>
        <w:rPr>
          <w:rFonts w:cs="Calibri"/>
        </w:rPr>
        <w:t>: Validation error or flight/user not found.</w:t>
      </w:r>
    </w:p>
    <w:p>
      <w:pPr>
        <w:pStyle w:val="style0"/>
        <w:rPr>
          <w:rFonts w:cs="Calibri"/>
        </w:rPr>
      </w:pPr>
      <w:r>
        <w:rPr>
          <w:rFonts w:cs="Calibri"/>
        </w:rPr>
        <w:t>json</w:t>
      </w:r>
    </w:p>
    <w:p>
      <w:pPr>
        <w:pStyle w:val="style0"/>
        <w:rPr>
          <w:rFonts w:cs="Calibri"/>
        </w:rPr>
      </w:pPr>
      <w:r>
        <w:rPr>
          <w:rFonts w:cs="Calibri"/>
        </w:rPr>
        <w:t>Copy code</w:t>
      </w:r>
    </w:p>
    <w:p>
      <w:pPr>
        <w:pStyle w:val="style0"/>
        <w:rPr>
          <w:rFonts w:cs="Calibri"/>
        </w:rPr>
      </w:pPr>
      <w:r>
        <w:rPr>
          <w:rFonts w:cs="Calibri"/>
        </w:rPr>
        <w:t>{</w:t>
      </w:r>
    </w:p>
    <w:p>
      <w:pPr>
        <w:pStyle w:val="style0"/>
        <w:rPr>
          <w:rFonts w:cs="Calibri"/>
        </w:rPr>
      </w:pPr>
      <w:r>
        <w:rPr>
          <w:rFonts w:cs="Calibri"/>
        </w:rPr>
        <w:t xml:space="preserve">  "message": "Error creating booking",</w:t>
      </w:r>
    </w:p>
    <w:p>
      <w:pPr>
        <w:pStyle w:val="style0"/>
        <w:rPr>
          <w:rFonts w:cs="Calibri"/>
        </w:rPr>
      </w:pPr>
      <w:r>
        <w:rPr>
          <w:rFonts w:cs="Calibri"/>
        </w:rPr>
        <w:t xml:space="preserve">  "error": "error details"</w:t>
      </w:r>
    </w:p>
    <w:p>
      <w:pPr>
        <w:pStyle w:val="style0"/>
        <w:rPr>
          <w:rFonts w:cs="Calibri"/>
        </w:rPr>
      </w:pPr>
      <w:r>
        <w:rPr>
          <w:rFonts w:cs="Calibri"/>
        </w:rPr>
        <w:t>}</w:t>
      </w:r>
    </w:p>
    <w:p>
      <w:pPr>
        <w:pStyle w:val="style0"/>
        <w:rPr>
          <w:rFonts w:cs="Calibri"/>
          <w:b/>
          <w:bCs/>
          <w:sz w:val="32"/>
          <w:szCs w:val="32"/>
        </w:rPr>
      </w:pPr>
      <w:r>
        <w:rPr>
          <w:rFonts w:cs="Calibri"/>
          <w:b/>
          <w:bCs/>
          <w:sz w:val="32"/>
          <w:szCs w:val="32"/>
        </w:rPr>
        <w:t>AUTHNTICATION:</w:t>
      </w:r>
    </w:p>
    <w:p>
      <w:pPr>
        <w:pStyle w:val="style0"/>
        <w:numPr>
          <w:ilvl w:val="0"/>
          <w:numId w:val="39"/>
        </w:numPr>
        <w:rPr>
          <w:rFonts w:cs="Calibri"/>
          <w:sz w:val="24"/>
          <w:szCs w:val="24"/>
        </w:rPr>
      </w:pPr>
      <w:r>
        <w:rPr>
          <w:rFonts w:cs="Calibri"/>
          <w:b/>
          <w:bCs/>
          <w:sz w:val="24"/>
          <w:szCs w:val="24"/>
        </w:rPr>
        <w:t>Registration Endpoint</w:t>
      </w:r>
      <w:r>
        <w:rPr>
          <w:rFonts w:cs="Calibri"/>
          <w:sz w:val="24"/>
          <w:szCs w:val="24"/>
        </w:rPr>
        <w:t>: A POST endpoint (e.g., /users/register) is created for user registration.</w:t>
      </w:r>
    </w:p>
    <w:p>
      <w:pPr>
        <w:pStyle w:val="style0"/>
        <w:numPr>
          <w:ilvl w:val="0"/>
          <w:numId w:val="39"/>
        </w:numPr>
        <w:rPr>
          <w:rFonts w:cs="Calibri"/>
          <w:sz w:val="24"/>
          <w:szCs w:val="24"/>
        </w:rPr>
      </w:pPr>
      <w:r>
        <w:rPr>
          <w:rFonts w:cs="Calibri"/>
          <w:b/>
          <w:bCs/>
          <w:sz w:val="24"/>
          <w:szCs w:val="24"/>
        </w:rPr>
        <w:t>Request Handling</w:t>
      </w:r>
      <w:r>
        <w:rPr>
          <w:rFonts w:cs="Calibri"/>
          <w:sz w:val="24"/>
          <w:szCs w:val="24"/>
        </w:rPr>
        <w:t>: When a user registers, their credentials (username, email, and password) are sent to this endpoint.</w:t>
      </w:r>
    </w:p>
    <w:p>
      <w:pPr>
        <w:pStyle w:val="style0"/>
        <w:rPr>
          <w:rFonts w:cs="Calibri"/>
          <w:sz w:val="24"/>
          <w:szCs w:val="24"/>
        </w:rPr>
      </w:pPr>
      <w:r>
        <w:rPr>
          <w:rFonts w:cs="Calibri"/>
          <w:sz w:val="24"/>
          <w:szCs w:val="24"/>
        </w:rPr>
        <w:t>Integrating Stripe for payment processing in a flight booking project using the MERN stack involves setting up the Stripe API, creating a payment flow, and securely handling sensitive information such as API keys. Below are the detailed steps to implement Stripe payment processing, including how to send keys securely and manage transactions.</w:t>
      </w:r>
    </w:p>
    <w:p>
      <w:pPr>
        <w:pStyle w:val="style0"/>
        <w:rPr>
          <w:rFonts w:cs="Calibri"/>
          <w:b/>
          <w:bCs/>
          <w:sz w:val="24"/>
          <w:szCs w:val="24"/>
        </w:rPr>
      </w:pPr>
      <w:r>
        <w:rPr>
          <w:rFonts w:cs="Calibri"/>
          <w:b/>
          <w:bCs/>
          <w:sz w:val="24"/>
          <w:szCs w:val="24"/>
        </w:rPr>
        <w:t>Steps to Integrate Stripe Payment in a Flight Booking Project</w:t>
      </w:r>
    </w:p>
    <w:p>
      <w:pPr>
        <w:pStyle w:val="style0"/>
        <w:rPr>
          <w:rFonts w:cs="Calibri"/>
          <w:b/>
          <w:bCs/>
          <w:sz w:val="24"/>
          <w:szCs w:val="24"/>
        </w:rPr>
      </w:pPr>
      <w:r>
        <w:rPr>
          <w:rFonts w:cs="Calibri"/>
          <w:b/>
          <w:bCs/>
          <w:sz w:val="24"/>
          <w:szCs w:val="24"/>
        </w:rPr>
        <w:t>1. Create a Stripe Account</w:t>
      </w:r>
    </w:p>
    <w:p>
      <w:pPr>
        <w:pStyle w:val="style0"/>
        <w:numPr>
          <w:ilvl w:val="0"/>
          <w:numId w:val="40"/>
        </w:numPr>
        <w:rPr>
          <w:rFonts w:cs="Calibri"/>
          <w:sz w:val="24"/>
          <w:szCs w:val="24"/>
        </w:rPr>
      </w:pPr>
      <w:r>
        <w:rPr>
          <w:rFonts w:cs="Calibri"/>
          <w:sz w:val="24"/>
          <w:szCs w:val="24"/>
        </w:rPr>
        <w:t xml:space="preserve">Sign up for a Stripe account at </w:t>
      </w:r>
      <w:r>
        <w:rPr/>
        <w:fldChar w:fldCharType="begin"/>
      </w:r>
      <w:r>
        <w:instrText xml:space="preserve"> HYPERLINK "https://stripe.com" \t "_new" </w:instrText>
      </w:r>
      <w:r>
        <w:rPr/>
        <w:fldChar w:fldCharType="separate"/>
      </w:r>
      <w:r>
        <w:rPr>
          <w:rStyle w:val="style85"/>
          <w:rFonts w:cs="Calibri"/>
          <w:sz w:val="24"/>
          <w:szCs w:val="24"/>
        </w:rPr>
        <w:t>Stripe</w:t>
      </w:r>
      <w:r>
        <w:rPr/>
        <w:fldChar w:fldCharType="end"/>
      </w:r>
      <w:r>
        <w:rPr>
          <w:rFonts w:cs="Calibri"/>
          <w:sz w:val="24"/>
          <w:szCs w:val="24"/>
        </w:rPr>
        <w:t>.</w:t>
      </w:r>
    </w:p>
    <w:p>
      <w:pPr>
        <w:pStyle w:val="style0"/>
        <w:numPr>
          <w:ilvl w:val="0"/>
          <w:numId w:val="40"/>
        </w:numPr>
        <w:rPr>
          <w:rFonts w:cs="Calibri"/>
          <w:sz w:val="24"/>
          <w:szCs w:val="24"/>
        </w:rPr>
      </w:pPr>
      <w:r>
        <w:rPr>
          <w:rFonts w:cs="Calibri"/>
          <w:sz w:val="24"/>
          <w:szCs w:val="24"/>
        </w:rPr>
        <w:t xml:space="preserve">Obtain your </w:t>
      </w:r>
      <w:r>
        <w:rPr>
          <w:rFonts w:cs="Calibri"/>
          <w:b/>
          <w:bCs/>
          <w:sz w:val="24"/>
          <w:szCs w:val="24"/>
        </w:rPr>
        <w:t>API keys</w:t>
      </w:r>
      <w:r>
        <w:rPr>
          <w:rFonts w:cs="Calibri"/>
          <w:sz w:val="24"/>
          <w:szCs w:val="24"/>
        </w:rPr>
        <w:t xml:space="preserve"> from the Stripe Dashboard:</w:t>
      </w:r>
    </w:p>
    <w:p>
      <w:pPr>
        <w:pStyle w:val="style0"/>
        <w:numPr>
          <w:ilvl w:val="1"/>
          <w:numId w:val="40"/>
        </w:numPr>
        <w:rPr>
          <w:rFonts w:cs="Calibri"/>
          <w:sz w:val="24"/>
          <w:szCs w:val="24"/>
        </w:rPr>
      </w:pPr>
      <w:r>
        <w:rPr>
          <w:rFonts w:cs="Calibri"/>
          <w:b/>
          <w:bCs/>
          <w:sz w:val="24"/>
          <w:szCs w:val="24"/>
        </w:rPr>
        <w:t>Publishable Key</w:t>
      </w:r>
      <w:r>
        <w:rPr>
          <w:rFonts w:cs="Calibri"/>
          <w:sz w:val="24"/>
          <w:szCs w:val="24"/>
        </w:rPr>
        <w:t>: Used in the frontend (public).</w:t>
      </w:r>
    </w:p>
    <w:p>
      <w:pPr>
        <w:pStyle w:val="style0"/>
        <w:numPr>
          <w:ilvl w:val="1"/>
          <w:numId w:val="40"/>
        </w:numPr>
        <w:rPr>
          <w:rFonts w:cs="Calibri"/>
          <w:sz w:val="24"/>
          <w:szCs w:val="24"/>
        </w:rPr>
      </w:pPr>
      <w:r>
        <w:rPr>
          <w:rFonts w:cs="Calibri"/>
          <w:b/>
          <w:bCs/>
          <w:sz w:val="24"/>
          <w:szCs w:val="24"/>
        </w:rPr>
        <w:t>Secret Key</w:t>
      </w:r>
      <w:r>
        <w:rPr>
          <w:rFonts w:cs="Calibri"/>
          <w:sz w:val="24"/>
          <w:szCs w:val="24"/>
        </w:rPr>
        <w:t>: Used in the backend (private).</w:t>
      </w:r>
    </w:p>
    <w:p>
      <w:pPr>
        <w:pStyle w:val="style0"/>
        <w:rPr>
          <w:rFonts w:cs="Calibri"/>
          <w:b/>
          <w:bCs/>
          <w:sz w:val="24"/>
          <w:szCs w:val="24"/>
        </w:rPr>
      </w:pPr>
      <w:r>
        <w:rPr>
          <w:rFonts w:cs="Calibri"/>
          <w:b/>
          <w:bCs/>
          <w:sz w:val="24"/>
          <w:szCs w:val="24"/>
        </w:rPr>
        <w:t>2. Install Stripe SDKs</w:t>
      </w:r>
    </w:p>
    <w:p>
      <w:pPr>
        <w:pStyle w:val="style0"/>
        <w:rPr>
          <w:rFonts w:cs="Calibri"/>
          <w:sz w:val="24"/>
          <w:szCs w:val="24"/>
        </w:rPr>
      </w:pPr>
      <w:r>
        <w:rPr>
          <w:rFonts w:cs="Calibri"/>
          <w:sz w:val="24"/>
          <w:szCs w:val="24"/>
        </w:rPr>
        <w:t>In your project, install the Stripe SDK for both the backend and frontend.</w:t>
      </w:r>
    </w:p>
    <w:p>
      <w:pPr>
        <w:pStyle w:val="style0"/>
        <w:numPr>
          <w:ilvl w:val="0"/>
          <w:numId w:val="41"/>
        </w:numPr>
        <w:rPr>
          <w:rFonts w:cs="Calibri"/>
          <w:sz w:val="24"/>
          <w:szCs w:val="24"/>
        </w:rPr>
      </w:pPr>
      <w:r>
        <w:rPr>
          <w:rFonts w:cs="Calibri"/>
          <w:b/>
          <w:bCs/>
          <w:sz w:val="24"/>
          <w:szCs w:val="24"/>
        </w:rPr>
        <w:t>Backend</w:t>
      </w:r>
      <w:r>
        <w:rPr>
          <w:rFonts w:cs="Calibri"/>
          <w:sz w:val="24"/>
          <w:szCs w:val="24"/>
        </w:rPr>
        <w:t xml:space="preserve"> (Node.js):</w:t>
      </w:r>
    </w:p>
    <w:p>
      <w:pPr>
        <w:pStyle w:val="style0"/>
        <w:rPr>
          <w:rFonts w:cs="Calibri"/>
          <w:sz w:val="24"/>
          <w:szCs w:val="24"/>
        </w:rPr>
      </w:pPr>
      <w:r>
        <w:rPr>
          <w:rFonts w:cs="Calibri"/>
          <w:sz w:val="24"/>
          <w:szCs w:val="24"/>
        </w:rPr>
        <w:t>bash</w:t>
      </w:r>
    </w:p>
    <w:p>
      <w:pPr>
        <w:pStyle w:val="style0"/>
        <w:rPr>
          <w:rFonts w:cs="Calibri"/>
          <w:sz w:val="24"/>
          <w:szCs w:val="24"/>
        </w:rPr>
      </w:pPr>
      <w:r>
        <w:rPr>
          <w:rFonts w:cs="Calibri"/>
          <w:sz w:val="24"/>
          <w:szCs w:val="24"/>
        </w:rPr>
        <w:t>Copy code</w:t>
      </w:r>
    </w:p>
    <w:p>
      <w:pPr>
        <w:pStyle w:val="style0"/>
        <w:rPr>
          <w:rFonts w:cs="Calibri"/>
          <w:sz w:val="24"/>
          <w:szCs w:val="24"/>
        </w:rPr>
      </w:pPr>
      <w:r>
        <w:rPr>
          <w:rFonts w:cs="Calibri"/>
          <w:sz w:val="24"/>
          <w:szCs w:val="24"/>
        </w:rPr>
        <w:t>npm</w:t>
      </w:r>
      <w:r>
        <w:rPr>
          <w:rFonts w:cs="Calibri"/>
          <w:sz w:val="24"/>
          <w:szCs w:val="24"/>
        </w:rPr>
        <w:t xml:space="preserve"> install stripe</w:t>
      </w:r>
    </w:p>
    <w:p>
      <w:pPr>
        <w:pStyle w:val="style0"/>
        <w:numPr>
          <w:ilvl w:val="0"/>
          <w:numId w:val="41"/>
        </w:numPr>
        <w:rPr>
          <w:rFonts w:cs="Calibri"/>
          <w:sz w:val="24"/>
          <w:szCs w:val="24"/>
        </w:rPr>
      </w:pPr>
      <w:r>
        <w:rPr>
          <w:rFonts w:cs="Calibri"/>
          <w:b/>
          <w:bCs/>
          <w:sz w:val="24"/>
          <w:szCs w:val="24"/>
        </w:rPr>
        <w:t>Frontend</w:t>
      </w:r>
      <w:r>
        <w:rPr>
          <w:rFonts w:cs="Calibri"/>
          <w:sz w:val="24"/>
          <w:szCs w:val="24"/>
        </w:rPr>
        <w:t xml:space="preserve"> (React):</w:t>
      </w:r>
    </w:p>
    <w:p>
      <w:pPr>
        <w:pStyle w:val="style0"/>
        <w:rPr>
          <w:rFonts w:cs="Calibri"/>
          <w:sz w:val="24"/>
          <w:szCs w:val="24"/>
        </w:rPr>
      </w:pPr>
      <w:r>
        <w:rPr>
          <w:rFonts w:cs="Calibri"/>
          <w:sz w:val="24"/>
          <w:szCs w:val="24"/>
        </w:rPr>
        <w:t>bash</w:t>
      </w:r>
    </w:p>
    <w:p>
      <w:pPr>
        <w:pStyle w:val="style0"/>
        <w:rPr>
          <w:rFonts w:cs="Calibri"/>
          <w:sz w:val="24"/>
          <w:szCs w:val="24"/>
        </w:rPr>
      </w:pPr>
      <w:r>
        <w:rPr>
          <w:rFonts w:cs="Calibri"/>
          <w:sz w:val="24"/>
          <w:szCs w:val="24"/>
        </w:rPr>
        <w:t>Copy code</w:t>
      </w:r>
    </w:p>
    <w:p>
      <w:pPr>
        <w:pStyle w:val="style0"/>
        <w:rPr>
          <w:rFonts w:cs="Calibri"/>
          <w:sz w:val="24"/>
          <w:szCs w:val="24"/>
        </w:rPr>
      </w:pPr>
      <w:r>
        <w:rPr>
          <w:rFonts w:cs="Calibri"/>
          <w:sz w:val="24"/>
          <w:szCs w:val="24"/>
        </w:rPr>
        <w:t>npm</w:t>
      </w:r>
      <w:r>
        <w:rPr>
          <w:rFonts w:cs="Calibri"/>
          <w:sz w:val="24"/>
          <w:szCs w:val="24"/>
        </w:rPr>
        <w:t xml:space="preserve"> install @stripe/stripe-js</w:t>
      </w:r>
    </w:p>
    <w:p>
      <w:pPr>
        <w:pStyle w:val="style179"/>
        <w:numPr>
          <w:ilvl w:val="0"/>
          <w:numId w:val="41"/>
        </w:numPr>
        <w:rPr>
          <w:rFonts w:cs="Calibri"/>
          <w:sz w:val="24"/>
          <w:szCs w:val="24"/>
        </w:rPr>
      </w:pPr>
      <w:r>
        <w:rPr>
          <w:rFonts w:cs="Calibri"/>
          <w:sz w:val="24"/>
          <w:szCs w:val="24"/>
        </w:rPr>
        <w:t>Setting up a Stripe account and obtaining API keys.</w:t>
      </w:r>
    </w:p>
    <w:p>
      <w:pPr>
        <w:pStyle w:val="style179"/>
        <w:numPr>
          <w:ilvl w:val="0"/>
          <w:numId w:val="41"/>
        </w:numPr>
        <w:rPr>
          <w:rFonts w:cs="Calibri"/>
          <w:sz w:val="24"/>
          <w:szCs w:val="24"/>
        </w:rPr>
      </w:pPr>
      <w:r>
        <w:rPr>
          <w:rFonts w:cs="Calibri"/>
          <w:sz w:val="24"/>
          <w:szCs w:val="24"/>
        </w:rPr>
        <w:t>Creating a backend endpoint to handle payment intent creation securely.</w:t>
      </w:r>
    </w:p>
    <w:p>
      <w:pPr>
        <w:pStyle w:val="style179"/>
        <w:numPr>
          <w:ilvl w:val="0"/>
          <w:numId w:val="41"/>
        </w:numPr>
        <w:rPr>
          <w:rFonts w:cs="Calibri"/>
          <w:sz w:val="24"/>
          <w:szCs w:val="24"/>
        </w:rPr>
      </w:pPr>
      <w:r>
        <w:rPr>
          <w:rFonts w:cs="Calibri"/>
          <w:sz w:val="24"/>
          <w:szCs w:val="24"/>
        </w:rPr>
        <w:t>Using the Stripe.js library in the frontend to handle payments while keeping sensitive keys secure.</w:t>
      </w:r>
    </w:p>
    <w:p>
      <w:pPr>
        <w:pStyle w:val="style179"/>
        <w:numPr>
          <w:ilvl w:val="0"/>
          <w:numId w:val="41"/>
        </w:numPr>
        <w:rPr>
          <w:rFonts w:cs="Calibri"/>
          <w:sz w:val="24"/>
          <w:szCs w:val="24"/>
        </w:rPr>
      </w:pPr>
      <w:r>
        <w:rPr>
          <w:rFonts w:cs="Calibri"/>
          <w:sz w:val="24"/>
          <w:szCs w:val="24"/>
        </w:rPr>
        <w:t>Implementing a flow to confirm payments and handle bookings accordingly.</w:t>
      </w:r>
    </w:p>
    <w:p>
      <w:pPr>
        <w:pStyle w:val="style179"/>
        <w:numPr>
          <w:ilvl w:val="0"/>
          <w:numId w:val="41"/>
        </w:numPr>
        <w:rPr>
          <w:rFonts w:cs="Calibri"/>
          <w:sz w:val="24"/>
          <w:szCs w:val="24"/>
        </w:rPr>
      </w:pPr>
      <w:r>
        <w:rPr>
          <w:rFonts w:cs="Calibri"/>
          <w:sz w:val="24"/>
          <w:szCs w:val="24"/>
        </w:rPr>
        <w:t>Ensuring security through the use of environment variables and best practices for handling sensitive data.</w:t>
      </w:r>
    </w:p>
    <w:p>
      <w:pPr>
        <w:pStyle w:val="style0"/>
        <w:rPr>
          <w:rFonts w:cs="Calibri"/>
          <w:b/>
          <w:bCs/>
          <w:sz w:val="28"/>
          <w:szCs w:val="28"/>
        </w:rPr>
      </w:pPr>
      <w:r>
        <w:rPr>
          <w:rFonts w:cs="Calibri"/>
          <w:b/>
          <w:bCs/>
          <w:sz w:val="28"/>
          <w:szCs w:val="28"/>
        </w:rPr>
        <w:t>USER INTERFACE:</w:t>
      </w:r>
    </w:p>
    <w:p>
      <w:pPr>
        <w:pStyle w:val="style0"/>
        <w:numPr>
          <w:ilvl w:val="0"/>
          <w:numId w:val="43"/>
        </w:numPr>
        <w:rPr>
          <w:rFonts w:cs="Calibri"/>
          <w:b/>
          <w:bCs/>
          <w:sz w:val="24"/>
          <w:szCs w:val="24"/>
        </w:rPr>
      </w:pPr>
      <w:r>
        <w:rPr>
          <w:rFonts w:cs="Calibri"/>
          <w:b/>
          <w:bCs/>
          <w:sz w:val="24"/>
          <w:szCs w:val="24"/>
        </w:rPr>
        <w:t>Landing page UI</w:t>
      </w:r>
    </w:p>
    <w:p>
      <w:pPr>
        <w:pStyle w:val="style0"/>
        <w:rPr>
          <w:rFonts w:cs="Calibri"/>
          <w:b/>
          <w:bCs/>
          <w:sz w:val="24"/>
          <w:szCs w:val="24"/>
        </w:rPr>
      </w:pPr>
      <w:r>
        <w:rPr>
          <w:rFonts w:cs="Calibri"/>
          <w:b/>
          <w:bCs/>
          <w:sz w:val="24"/>
          <w:szCs w:val="24"/>
        </w:rPr>
        <w:br/>
      </w:r>
    </w:p>
    <w:p>
      <w:pPr>
        <w:pStyle w:val="style0"/>
        <w:rPr>
          <w:rFonts w:cs="Calibri"/>
          <w:b/>
          <w:bCs/>
          <w:sz w:val="24"/>
          <w:szCs w:val="24"/>
        </w:rPr>
      </w:pPr>
      <w:r>
        <w:rPr>
          <w:rFonts w:cs="Calibri"/>
          <w:b/>
          <w:bCs/>
          <w:noProof/>
          <w:sz w:val="24"/>
          <w:szCs w:val="24"/>
        </w:rPr>
        <w:drawing>
          <wp:inline distL="0" distT="0" distB="0" distR="0">
            <wp:extent cx="5731510" cy="2674620"/>
            <wp:effectExtent l="0" t="0" r="2540" b="0"/>
            <wp:docPr id="1041"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30"/>
                    <pic:cNvPicPr/>
                  </pic:nvPicPr>
                  <pic:blipFill>
                    <a:blip r:embed="rId15" cstate="print"/>
                    <a:srcRect l="0" t="0" r="0" b="0"/>
                    <a:stretch/>
                  </pic:blipFill>
                  <pic:spPr>
                    <a:xfrm rot="0">
                      <a:off x="0" y="0"/>
                      <a:ext cx="5731510" cy="2674620"/>
                    </a:xfrm>
                    <a:prstGeom prst="rect"/>
                    <a:ln>
                      <a:noFill/>
                    </a:ln>
                  </pic:spPr>
                </pic:pic>
              </a:graphicData>
            </a:graphic>
          </wp:inline>
        </w:drawing>
      </w:r>
    </w:p>
    <w:p>
      <w:pPr>
        <w:pStyle w:val="style0"/>
        <w:rPr>
          <w:rFonts w:cs="Calibri"/>
          <w:b/>
          <w:bCs/>
          <w:sz w:val="24"/>
          <w:szCs w:val="24"/>
        </w:rPr>
      </w:pPr>
      <w:r>
        <w:rPr>
          <w:rFonts w:cs="Calibri"/>
          <w:b/>
          <w:bCs/>
          <w:sz w:val="24"/>
          <w:szCs w:val="24"/>
        </w:rPr>
        <w:br/>
      </w:r>
    </w:p>
    <w:p>
      <w:pPr>
        <w:pStyle w:val="style0"/>
        <w:numPr>
          <w:ilvl w:val="0"/>
          <w:numId w:val="44"/>
        </w:numPr>
        <w:rPr>
          <w:rFonts w:cs="Calibri"/>
          <w:b/>
          <w:bCs/>
          <w:sz w:val="24"/>
          <w:szCs w:val="24"/>
        </w:rPr>
      </w:pPr>
      <w:r>
        <w:rPr>
          <w:rFonts w:cs="Calibri"/>
          <w:b/>
          <w:bCs/>
          <w:sz w:val="24"/>
          <w:szCs w:val="24"/>
        </w:rPr>
        <w:t>Authentication</w:t>
      </w:r>
    </w:p>
    <w:p>
      <w:pPr>
        <w:pStyle w:val="style0"/>
        <w:rPr>
          <w:rFonts w:cs="Calibri"/>
          <w:b/>
          <w:bCs/>
          <w:sz w:val="24"/>
          <w:szCs w:val="24"/>
        </w:rPr>
      </w:pPr>
      <w:r>
        <w:rPr>
          <w:rFonts w:cs="Calibri"/>
          <w:b/>
          <w:bCs/>
          <w:sz w:val="24"/>
          <w:szCs w:val="24"/>
        </w:rPr>
        <w:br/>
      </w:r>
    </w:p>
    <w:p>
      <w:pPr>
        <w:pStyle w:val="style0"/>
        <w:rPr>
          <w:rFonts w:cs="Calibri"/>
          <w:b/>
          <w:bCs/>
          <w:sz w:val="24"/>
          <w:szCs w:val="24"/>
        </w:rPr>
      </w:pPr>
      <w:r>
        <w:rPr>
          <w:rFonts w:cs="Calibri"/>
          <w:b/>
          <w:bCs/>
          <w:noProof/>
          <w:sz w:val="24"/>
          <w:szCs w:val="24"/>
        </w:rPr>
        <w:drawing>
          <wp:inline distL="0" distT="0" distB="0" distR="0">
            <wp:extent cx="5731510" cy="2680970"/>
            <wp:effectExtent l="0" t="0" r="2540" b="5080"/>
            <wp:docPr id="1042"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9"/>
                    <pic:cNvPicPr/>
                  </pic:nvPicPr>
                  <pic:blipFill>
                    <a:blip r:embed="rId16" cstate="print"/>
                    <a:srcRect l="0" t="0" r="0" b="0"/>
                    <a:stretch/>
                  </pic:blipFill>
                  <pic:spPr>
                    <a:xfrm rot="0">
                      <a:off x="0" y="0"/>
                      <a:ext cx="5731510" cy="2680970"/>
                    </a:xfrm>
                    <a:prstGeom prst="rect"/>
                    <a:ln>
                      <a:noFill/>
                    </a:ln>
                  </pic:spPr>
                </pic:pic>
              </a:graphicData>
            </a:graphic>
          </wp:inline>
        </w:drawing>
      </w:r>
    </w:p>
    <w:p>
      <w:pPr>
        <w:pStyle w:val="style0"/>
        <w:numPr>
          <w:ilvl w:val="0"/>
          <w:numId w:val="45"/>
        </w:numPr>
        <w:rPr>
          <w:rFonts w:cs="Calibri"/>
          <w:b/>
          <w:bCs/>
          <w:sz w:val="24"/>
          <w:szCs w:val="24"/>
        </w:rPr>
      </w:pPr>
      <w:r>
        <w:rPr>
          <w:rFonts w:cs="Calibri"/>
          <w:b/>
          <w:bCs/>
          <w:sz w:val="24"/>
          <w:szCs w:val="24"/>
        </w:rPr>
        <w:t>User bookings</w:t>
      </w:r>
    </w:p>
    <w:p>
      <w:pPr>
        <w:pStyle w:val="style0"/>
        <w:rPr>
          <w:rFonts w:cs="Calibri"/>
          <w:b/>
          <w:bCs/>
          <w:sz w:val="24"/>
          <w:szCs w:val="24"/>
        </w:rPr>
      </w:pPr>
      <w:r>
        <w:rPr>
          <w:rFonts w:cs="Calibri"/>
          <w:b/>
          <w:bCs/>
          <w:sz w:val="24"/>
          <w:szCs w:val="24"/>
        </w:rPr>
        <w:br/>
      </w:r>
    </w:p>
    <w:p>
      <w:pPr>
        <w:pStyle w:val="style0"/>
        <w:rPr>
          <w:rFonts w:cs="Calibri"/>
          <w:b/>
          <w:bCs/>
          <w:sz w:val="24"/>
          <w:szCs w:val="24"/>
        </w:rPr>
      </w:pPr>
      <w:r>
        <w:rPr>
          <w:rFonts w:cs="Calibri"/>
          <w:b/>
          <w:bCs/>
          <w:noProof/>
          <w:sz w:val="24"/>
          <w:szCs w:val="24"/>
        </w:rPr>
        <w:drawing>
          <wp:inline distL="0" distT="0" distB="0" distR="0">
            <wp:extent cx="5731510" cy="2652395"/>
            <wp:effectExtent l="0" t="0" r="2540" b="0"/>
            <wp:docPr id="1043"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8"/>
                    <pic:cNvPicPr/>
                  </pic:nvPicPr>
                  <pic:blipFill>
                    <a:blip r:embed="rId17" cstate="print"/>
                    <a:srcRect l="0" t="0" r="0" b="0"/>
                    <a:stretch/>
                  </pic:blipFill>
                  <pic:spPr>
                    <a:xfrm rot="0">
                      <a:off x="0" y="0"/>
                      <a:ext cx="5731510" cy="2652395"/>
                    </a:xfrm>
                    <a:prstGeom prst="rect"/>
                    <a:ln>
                      <a:noFill/>
                    </a:ln>
                  </pic:spPr>
                </pic:pic>
              </a:graphicData>
            </a:graphic>
          </wp:inline>
        </w:drawing>
      </w:r>
    </w:p>
    <w:p>
      <w:pPr>
        <w:pStyle w:val="style0"/>
        <w:rPr>
          <w:rFonts w:cs="Calibri"/>
          <w:b/>
          <w:bCs/>
          <w:sz w:val="24"/>
          <w:szCs w:val="24"/>
        </w:rPr>
      </w:pPr>
      <w:r>
        <w:rPr>
          <w:rFonts w:cs="Calibri"/>
          <w:b/>
          <w:bCs/>
          <w:sz w:val="24"/>
          <w:szCs w:val="24"/>
        </w:rPr>
        <w:br/>
      </w:r>
    </w:p>
    <w:p>
      <w:pPr>
        <w:pStyle w:val="style0"/>
        <w:numPr>
          <w:ilvl w:val="0"/>
          <w:numId w:val="46"/>
        </w:numPr>
        <w:rPr>
          <w:rFonts w:cs="Calibri"/>
          <w:b/>
          <w:bCs/>
          <w:sz w:val="24"/>
          <w:szCs w:val="24"/>
        </w:rPr>
      </w:pPr>
      <w:r>
        <w:rPr>
          <w:rFonts w:cs="Calibri"/>
          <w:b/>
          <w:bCs/>
          <w:sz w:val="24"/>
          <w:szCs w:val="24"/>
        </w:rPr>
        <w:t>Admin Dashboard</w:t>
      </w:r>
    </w:p>
    <w:p>
      <w:pPr>
        <w:pStyle w:val="style0"/>
        <w:rPr>
          <w:rFonts w:cs="Calibri"/>
          <w:b/>
          <w:bCs/>
          <w:sz w:val="24"/>
          <w:szCs w:val="24"/>
        </w:rPr>
      </w:pPr>
      <w:r>
        <w:rPr>
          <w:rFonts w:cs="Calibri"/>
          <w:b/>
          <w:bCs/>
          <w:sz w:val="24"/>
          <w:szCs w:val="24"/>
        </w:rPr>
        <w:br/>
      </w:r>
    </w:p>
    <w:p>
      <w:pPr>
        <w:pStyle w:val="style0"/>
        <w:rPr>
          <w:rFonts w:cs="Calibri"/>
          <w:b/>
          <w:bCs/>
          <w:sz w:val="24"/>
          <w:szCs w:val="24"/>
        </w:rPr>
      </w:pPr>
      <w:r>
        <w:rPr>
          <w:rFonts w:cs="Calibri"/>
          <w:b/>
          <w:bCs/>
          <w:noProof/>
          <w:sz w:val="24"/>
          <w:szCs w:val="24"/>
        </w:rPr>
        <w:drawing>
          <wp:inline distL="0" distT="0" distB="0" distR="0">
            <wp:extent cx="5731510" cy="2652395"/>
            <wp:effectExtent l="0" t="0" r="2540" b="0"/>
            <wp:docPr id="1044"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18" cstate="print"/>
                    <a:srcRect l="0" t="0" r="0" b="0"/>
                    <a:stretch/>
                  </pic:blipFill>
                  <pic:spPr>
                    <a:xfrm rot="0">
                      <a:off x="0" y="0"/>
                      <a:ext cx="5731510" cy="2652395"/>
                    </a:xfrm>
                    <a:prstGeom prst="rect"/>
                    <a:ln>
                      <a:noFill/>
                    </a:ln>
                  </pic:spPr>
                </pic:pic>
              </a:graphicData>
            </a:graphic>
          </wp:inline>
        </w:drawing>
      </w:r>
    </w:p>
    <w:p>
      <w:pPr>
        <w:pStyle w:val="style0"/>
        <w:rPr>
          <w:rFonts w:cs="Calibri"/>
          <w:b/>
          <w:bCs/>
          <w:sz w:val="24"/>
          <w:szCs w:val="24"/>
        </w:rPr>
      </w:pPr>
      <w:r>
        <w:rPr>
          <w:rFonts w:cs="Calibri"/>
          <w:b/>
          <w:bCs/>
          <w:sz w:val="24"/>
          <w:szCs w:val="24"/>
        </w:rPr>
        <w:br/>
      </w:r>
    </w:p>
    <w:p>
      <w:pPr>
        <w:pStyle w:val="style0"/>
        <w:numPr>
          <w:ilvl w:val="0"/>
          <w:numId w:val="47"/>
        </w:numPr>
        <w:rPr>
          <w:rFonts w:cs="Calibri"/>
          <w:b/>
          <w:bCs/>
          <w:sz w:val="24"/>
          <w:szCs w:val="24"/>
        </w:rPr>
      </w:pPr>
      <w:r>
        <w:rPr>
          <w:rFonts w:cs="Calibri"/>
          <w:b/>
          <w:bCs/>
          <w:sz w:val="24"/>
          <w:szCs w:val="24"/>
        </w:rPr>
        <w:t>All users </w:t>
      </w:r>
    </w:p>
    <w:p>
      <w:pPr>
        <w:pStyle w:val="style0"/>
        <w:rPr>
          <w:rFonts w:cs="Calibri"/>
          <w:b/>
          <w:bCs/>
          <w:sz w:val="24"/>
          <w:szCs w:val="24"/>
        </w:rPr>
      </w:pPr>
      <w:r>
        <w:rPr>
          <w:rFonts w:cs="Calibri"/>
          <w:b/>
          <w:bCs/>
          <w:sz w:val="24"/>
          <w:szCs w:val="24"/>
        </w:rPr>
        <w:br/>
      </w:r>
    </w:p>
    <w:p>
      <w:pPr>
        <w:pStyle w:val="style0"/>
        <w:rPr>
          <w:rFonts w:cs="Calibri"/>
          <w:b/>
          <w:bCs/>
          <w:sz w:val="24"/>
          <w:szCs w:val="24"/>
        </w:rPr>
      </w:pPr>
      <w:r>
        <w:rPr>
          <w:rFonts w:cs="Calibri"/>
          <w:b/>
          <w:bCs/>
          <w:noProof/>
          <w:sz w:val="24"/>
          <w:szCs w:val="24"/>
        </w:rPr>
        <w:drawing>
          <wp:inline distL="0" distT="0" distB="0" distR="0">
            <wp:extent cx="5731510" cy="2637790"/>
            <wp:effectExtent l="0" t="0" r="2540" b="0"/>
            <wp:docPr id="1045"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6"/>
                    <pic:cNvPicPr/>
                  </pic:nvPicPr>
                  <pic:blipFill>
                    <a:blip r:embed="rId19" cstate="print"/>
                    <a:srcRect l="0" t="0" r="0" b="0"/>
                    <a:stretch/>
                  </pic:blipFill>
                  <pic:spPr>
                    <a:xfrm rot="0">
                      <a:off x="0" y="0"/>
                      <a:ext cx="5731510" cy="2637790"/>
                    </a:xfrm>
                    <a:prstGeom prst="rect"/>
                    <a:ln>
                      <a:noFill/>
                    </a:ln>
                  </pic:spPr>
                </pic:pic>
              </a:graphicData>
            </a:graphic>
          </wp:inline>
        </w:drawing>
      </w:r>
    </w:p>
    <w:p>
      <w:pPr>
        <w:pStyle w:val="style0"/>
        <w:rPr>
          <w:rFonts w:cs="Calibri"/>
          <w:b/>
          <w:bCs/>
          <w:sz w:val="24"/>
          <w:szCs w:val="24"/>
        </w:rPr>
      </w:pPr>
      <w:r>
        <w:rPr>
          <w:rFonts w:cs="Calibri"/>
          <w:b/>
          <w:bCs/>
          <w:sz w:val="24"/>
          <w:szCs w:val="24"/>
        </w:rPr>
        <w:br/>
      </w:r>
    </w:p>
    <w:p>
      <w:pPr>
        <w:pStyle w:val="style0"/>
        <w:numPr>
          <w:ilvl w:val="0"/>
          <w:numId w:val="48"/>
        </w:numPr>
        <w:rPr>
          <w:rFonts w:cs="Calibri"/>
          <w:b/>
          <w:bCs/>
          <w:sz w:val="24"/>
          <w:szCs w:val="24"/>
        </w:rPr>
      </w:pPr>
      <w:r>
        <w:rPr>
          <w:rFonts w:cs="Calibri"/>
          <w:b/>
          <w:bCs/>
          <w:sz w:val="24"/>
          <w:szCs w:val="24"/>
        </w:rPr>
        <w:t>Flight Operator</w:t>
      </w:r>
    </w:p>
    <w:p>
      <w:pPr>
        <w:pStyle w:val="style0"/>
        <w:rPr>
          <w:rFonts w:cs="Calibri"/>
          <w:b/>
          <w:bCs/>
          <w:sz w:val="24"/>
          <w:szCs w:val="24"/>
        </w:rPr>
      </w:pPr>
      <w:r>
        <w:rPr>
          <w:rFonts w:cs="Calibri"/>
          <w:b/>
          <w:bCs/>
          <w:sz w:val="24"/>
          <w:szCs w:val="24"/>
        </w:rPr>
        <w:br/>
      </w:r>
    </w:p>
    <w:p>
      <w:pPr>
        <w:pStyle w:val="style0"/>
        <w:rPr>
          <w:rFonts w:cs="Calibri"/>
          <w:b/>
          <w:bCs/>
          <w:sz w:val="24"/>
          <w:szCs w:val="24"/>
        </w:rPr>
      </w:pPr>
      <w:r>
        <w:rPr>
          <w:rFonts w:cs="Calibri"/>
          <w:b/>
          <w:bCs/>
          <w:noProof/>
          <w:sz w:val="24"/>
          <w:szCs w:val="24"/>
        </w:rPr>
        <w:drawing>
          <wp:inline distL="0" distT="0" distB="0" distR="0">
            <wp:extent cx="5731510" cy="2674620"/>
            <wp:effectExtent l="0" t="0" r="2540" b="0"/>
            <wp:docPr id="1046"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5"/>
                    <pic:cNvPicPr/>
                  </pic:nvPicPr>
                  <pic:blipFill>
                    <a:blip r:embed="rId20" cstate="print"/>
                    <a:srcRect l="0" t="0" r="0" b="0"/>
                    <a:stretch/>
                  </pic:blipFill>
                  <pic:spPr>
                    <a:xfrm rot="0">
                      <a:off x="0" y="0"/>
                      <a:ext cx="5731510" cy="2674620"/>
                    </a:xfrm>
                    <a:prstGeom prst="rect"/>
                    <a:ln>
                      <a:noFill/>
                    </a:ln>
                  </pic:spPr>
                </pic:pic>
              </a:graphicData>
            </a:graphic>
          </wp:inline>
        </w:drawing>
      </w:r>
    </w:p>
    <w:p>
      <w:pPr>
        <w:pStyle w:val="style0"/>
        <w:rPr>
          <w:rFonts w:cs="Calibri"/>
          <w:b/>
          <w:bCs/>
          <w:sz w:val="24"/>
          <w:szCs w:val="24"/>
        </w:rPr>
      </w:pPr>
      <w:r>
        <w:rPr>
          <w:rFonts w:cs="Calibri"/>
          <w:b/>
          <w:bCs/>
          <w:sz w:val="24"/>
          <w:szCs w:val="24"/>
        </w:rPr>
        <w:br/>
      </w:r>
    </w:p>
    <w:p>
      <w:pPr>
        <w:pStyle w:val="style0"/>
        <w:numPr>
          <w:ilvl w:val="0"/>
          <w:numId w:val="49"/>
        </w:numPr>
        <w:rPr>
          <w:rFonts w:cs="Calibri"/>
          <w:b/>
          <w:bCs/>
          <w:sz w:val="24"/>
          <w:szCs w:val="24"/>
        </w:rPr>
      </w:pPr>
      <w:r>
        <w:rPr>
          <w:rFonts w:cs="Calibri"/>
          <w:b/>
          <w:bCs/>
          <w:sz w:val="24"/>
          <w:szCs w:val="24"/>
        </w:rPr>
        <w:t>All Bookings</w:t>
      </w:r>
    </w:p>
    <w:p>
      <w:pPr>
        <w:pStyle w:val="style0"/>
        <w:rPr>
          <w:rFonts w:cs="Calibri"/>
          <w:b/>
          <w:bCs/>
          <w:sz w:val="24"/>
          <w:szCs w:val="24"/>
        </w:rPr>
      </w:pPr>
      <w:r>
        <w:rPr>
          <w:rFonts w:cs="Calibri"/>
          <w:b/>
          <w:bCs/>
          <w:sz w:val="24"/>
          <w:szCs w:val="24"/>
        </w:rPr>
        <w:br/>
      </w:r>
    </w:p>
    <w:p>
      <w:pPr>
        <w:pStyle w:val="style0"/>
        <w:rPr>
          <w:rFonts w:cs="Calibri"/>
          <w:b/>
          <w:bCs/>
          <w:sz w:val="24"/>
          <w:szCs w:val="24"/>
        </w:rPr>
      </w:pPr>
      <w:r>
        <w:rPr>
          <w:rFonts w:cs="Calibri"/>
          <w:b/>
          <w:bCs/>
          <w:noProof/>
          <w:sz w:val="24"/>
          <w:szCs w:val="24"/>
        </w:rPr>
        <w:drawing>
          <wp:inline distL="0" distT="0" distB="0" distR="0">
            <wp:extent cx="5731510" cy="2682240"/>
            <wp:effectExtent l="0" t="0" r="2540" b="3810"/>
            <wp:docPr id="1047"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4"/>
                    <pic:cNvPicPr/>
                  </pic:nvPicPr>
                  <pic:blipFill>
                    <a:blip r:embed="rId21" cstate="print"/>
                    <a:srcRect l="0" t="0" r="0" b="0"/>
                    <a:stretch/>
                  </pic:blipFill>
                  <pic:spPr>
                    <a:xfrm rot="0">
                      <a:off x="0" y="0"/>
                      <a:ext cx="5731510" cy="2682240"/>
                    </a:xfrm>
                    <a:prstGeom prst="rect"/>
                    <a:ln>
                      <a:noFill/>
                    </a:ln>
                  </pic:spPr>
                </pic:pic>
              </a:graphicData>
            </a:graphic>
          </wp:inline>
        </w:drawing>
      </w:r>
    </w:p>
    <w:p>
      <w:pPr>
        <w:pStyle w:val="style0"/>
        <w:rPr>
          <w:rFonts w:cs="Calibri"/>
          <w:b/>
          <w:bCs/>
          <w:sz w:val="24"/>
          <w:szCs w:val="24"/>
        </w:rPr>
      </w:pPr>
      <w:r>
        <w:rPr>
          <w:rFonts w:cs="Calibri"/>
          <w:b/>
          <w:bCs/>
          <w:sz w:val="24"/>
          <w:szCs w:val="24"/>
        </w:rPr>
        <w:br/>
      </w:r>
    </w:p>
    <w:p>
      <w:pPr>
        <w:pStyle w:val="style0"/>
        <w:numPr>
          <w:ilvl w:val="0"/>
          <w:numId w:val="50"/>
        </w:numPr>
        <w:rPr>
          <w:rFonts w:cs="Calibri"/>
          <w:b/>
          <w:bCs/>
          <w:sz w:val="24"/>
          <w:szCs w:val="24"/>
        </w:rPr>
      </w:pPr>
      <w:r>
        <w:rPr>
          <w:rFonts w:cs="Calibri"/>
          <w:b/>
          <w:bCs/>
          <w:sz w:val="24"/>
          <w:szCs w:val="24"/>
        </w:rPr>
        <w:t>New Flight</w:t>
      </w:r>
    </w:p>
    <w:p>
      <w:pPr>
        <w:pStyle w:val="style0"/>
        <w:rPr>
          <w:rFonts w:cs="Calibri"/>
          <w:b/>
          <w:bCs/>
          <w:sz w:val="24"/>
          <w:szCs w:val="24"/>
        </w:rPr>
      </w:pPr>
      <w:r>
        <w:rPr>
          <w:rFonts w:cs="Calibri"/>
          <w:b/>
          <w:bCs/>
          <w:sz w:val="24"/>
          <w:szCs w:val="24"/>
        </w:rPr>
        <w:br/>
      </w:r>
    </w:p>
    <w:p>
      <w:pPr>
        <w:pStyle w:val="style0"/>
        <w:rPr>
          <w:rFonts w:cs="Calibri"/>
          <w:b/>
          <w:bCs/>
          <w:sz w:val="24"/>
          <w:szCs w:val="24"/>
        </w:rPr>
      </w:pPr>
      <w:r>
        <w:rPr>
          <w:rFonts w:cs="Calibri"/>
          <w:b/>
          <w:bCs/>
          <w:noProof/>
          <w:sz w:val="24"/>
          <w:szCs w:val="24"/>
        </w:rPr>
        <w:drawing>
          <wp:inline distL="0" distT="0" distB="0" distR="0">
            <wp:extent cx="5731510" cy="2608580"/>
            <wp:effectExtent l="0" t="0" r="2540" b="1270"/>
            <wp:docPr id="1048"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22" cstate="print"/>
                    <a:srcRect l="0" t="0" r="0" b="0"/>
                    <a:stretch/>
                  </pic:blipFill>
                  <pic:spPr>
                    <a:xfrm rot="0">
                      <a:off x="0" y="0"/>
                      <a:ext cx="5731510" cy="2608580"/>
                    </a:xfrm>
                    <a:prstGeom prst="rect"/>
                    <a:ln>
                      <a:noFill/>
                    </a:ln>
                  </pic:spPr>
                </pic:pic>
              </a:graphicData>
            </a:graphic>
          </wp:inline>
        </w:drawing>
      </w:r>
    </w:p>
    <w:p>
      <w:pPr>
        <w:pStyle w:val="style0"/>
        <w:rPr>
          <w:rFonts w:cs="Calibri"/>
          <w:b/>
          <w:bCs/>
          <w:sz w:val="24"/>
          <w:szCs w:val="24"/>
        </w:rPr>
      </w:pPr>
    </w:p>
    <w:p>
      <w:pPr>
        <w:pStyle w:val="style0"/>
        <w:rPr>
          <w:rFonts w:cs="Calibri"/>
          <w:b/>
          <w:bCs/>
          <w:sz w:val="24"/>
          <w:szCs w:val="24"/>
        </w:rPr>
      </w:pPr>
      <w:r>
        <w:rPr>
          <w:rFonts w:cs="Calibri"/>
          <w:b/>
          <w:bCs/>
          <w:sz w:val="24"/>
          <w:szCs w:val="24"/>
        </w:rPr>
        <w:t>TESTING STRATEGIES:</w:t>
      </w:r>
    </w:p>
    <w:p>
      <w:pPr>
        <w:pStyle w:val="style0"/>
        <w:rPr>
          <w:rFonts w:cs="Calibri"/>
          <w:b/>
          <w:bCs/>
          <w:sz w:val="24"/>
          <w:szCs w:val="24"/>
        </w:rPr>
      </w:pPr>
      <w:r>
        <w:rPr>
          <w:rFonts w:cs="Calibri"/>
          <w:b/>
          <w:bCs/>
          <w:sz w:val="24"/>
          <w:szCs w:val="24"/>
        </w:rPr>
        <w:t>a. Unit Testing</w:t>
      </w:r>
    </w:p>
    <w:p>
      <w:pPr>
        <w:pStyle w:val="style0"/>
        <w:numPr>
          <w:ilvl w:val="0"/>
          <w:numId w:val="51"/>
        </w:numPr>
        <w:rPr>
          <w:rFonts w:cs="Calibri"/>
          <w:sz w:val="24"/>
          <w:szCs w:val="24"/>
        </w:rPr>
      </w:pPr>
      <w:r>
        <w:rPr>
          <w:rFonts w:cs="Calibri"/>
          <w:b/>
          <w:bCs/>
          <w:sz w:val="24"/>
          <w:szCs w:val="24"/>
        </w:rPr>
        <w:t>Definition</w:t>
      </w:r>
      <w:r>
        <w:rPr>
          <w:rFonts w:cs="Calibri"/>
          <w:sz w:val="24"/>
          <w:szCs w:val="24"/>
        </w:rPr>
        <w:t>: Unit testing involves testing individual components or functions in isolation to ensure they work as intended. This helps catch bugs early in the development process.</w:t>
      </w:r>
    </w:p>
    <w:p>
      <w:pPr>
        <w:pStyle w:val="style0"/>
        <w:numPr>
          <w:ilvl w:val="0"/>
          <w:numId w:val="51"/>
        </w:numPr>
        <w:rPr>
          <w:rFonts w:cs="Calibri"/>
          <w:sz w:val="24"/>
          <w:szCs w:val="24"/>
        </w:rPr>
      </w:pPr>
      <w:r>
        <w:rPr>
          <w:rFonts w:cs="Calibri"/>
          <w:b/>
          <w:bCs/>
          <w:sz w:val="24"/>
          <w:szCs w:val="24"/>
        </w:rPr>
        <w:t>Purpose</w:t>
      </w:r>
      <w:r>
        <w:rPr>
          <w:rFonts w:cs="Calibri"/>
          <w:sz w:val="24"/>
          <w:szCs w:val="24"/>
        </w:rPr>
        <w:t>: Verifies the correctness of individual functions or methods, making debugging easier when issues arise.</w:t>
      </w:r>
    </w:p>
    <w:p>
      <w:pPr>
        <w:pStyle w:val="style0"/>
        <w:numPr>
          <w:ilvl w:val="0"/>
          <w:numId w:val="51"/>
        </w:numPr>
        <w:rPr>
          <w:rFonts w:cs="Calibri"/>
          <w:sz w:val="24"/>
          <w:szCs w:val="24"/>
        </w:rPr>
      </w:pPr>
      <w:r>
        <w:rPr>
          <w:rFonts w:cs="Calibri"/>
          <w:b/>
          <w:bCs/>
          <w:sz w:val="24"/>
          <w:szCs w:val="24"/>
        </w:rPr>
        <w:t>Example</w:t>
      </w:r>
      <w:r>
        <w:rPr>
          <w:rFonts w:cs="Calibri"/>
          <w:sz w:val="24"/>
          <w:szCs w:val="24"/>
        </w:rPr>
        <w:t>: Testing a function that calculates the total price of flight bookings or validating user input.</w:t>
      </w:r>
    </w:p>
    <w:p>
      <w:pPr>
        <w:pStyle w:val="style0"/>
        <w:rPr>
          <w:rFonts w:cs="Calibri"/>
          <w:b/>
          <w:bCs/>
          <w:sz w:val="24"/>
          <w:szCs w:val="24"/>
        </w:rPr>
      </w:pPr>
      <w:r>
        <w:rPr>
          <w:rFonts w:cs="Calibri"/>
          <w:b/>
          <w:bCs/>
          <w:sz w:val="24"/>
          <w:szCs w:val="24"/>
        </w:rPr>
        <w:t>b. Integration Testing</w:t>
      </w:r>
    </w:p>
    <w:p>
      <w:pPr>
        <w:pStyle w:val="style0"/>
        <w:numPr>
          <w:ilvl w:val="0"/>
          <w:numId w:val="52"/>
        </w:numPr>
        <w:rPr>
          <w:rFonts w:cs="Calibri"/>
          <w:sz w:val="24"/>
          <w:szCs w:val="24"/>
        </w:rPr>
      </w:pPr>
      <w:r>
        <w:rPr>
          <w:rFonts w:cs="Calibri"/>
          <w:b/>
          <w:bCs/>
          <w:sz w:val="24"/>
          <w:szCs w:val="24"/>
        </w:rPr>
        <w:t>Definition</w:t>
      </w:r>
      <w:r>
        <w:rPr>
          <w:rFonts w:cs="Calibri"/>
          <w:sz w:val="24"/>
          <w:szCs w:val="24"/>
        </w:rPr>
        <w:t>: Integration testing checks how different modules or components interact with each other. This is crucial in a MERN stack where the frontend and backend components must work seamlessly together.</w:t>
      </w:r>
    </w:p>
    <w:p>
      <w:pPr>
        <w:pStyle w:val="style0"/>
        <w:numPr>
          <w:ilvl w:val="0"/>
          <w:numId w:val="52"/>
        </w:numPr>
        <w:rPr>
          <w:rFonts w:cs="Calibri"/>
          <w:sz w:val="24"/>
          <w:szCs w:val="24"/>
        </w:rPr>
      </w:pPr>
      <w:r>
        <w:rPr>
          <w:rFonts w:cs="Calibri"/>
          <w:b/>
          <w:bCs/>
          <w:sz w:val="24"/>
          <w:szCs w:val="24"/>
        </w:rPr>
        <w:t>Purpose</w:t>
      </w:r>
      <w:r>
        <w:rPr>
          <w:rFonts w:cs="Calibri"/>
          <w:sz w:val="24"/>
          <w:szCs w:val="24"/>
        </w:rPr>
        <w:t>: Ensures that the integrated parts of the application (like APIs, database connections, and UI components) work as expected when combined.</w:t>
      </w:r>
    </w:p>
    <w:p>
      <w:pPr>
        <w:pStyle w:val="style0"/>
        <w:numPr>
          <w:ilvl w:val="0"/>
          <w:numId w:val="52"/>
        </w:numPr>
        <w:rPr>
          <w:rFonts w:cs="Calibri"/>
          <w:sz w:val="24"/>
          <w:szCs w:val="24"/>
        </w:rPr>
      </w:pPr>
      <w:r>
        <w:rPr>
          <w:rFonts w:cs="Calibri"/>
          <w:b/>
          <w:bCs/>
          <w:sz w:val="24"/>
          <w:szCs w:val="24"/>
        </w:rPr>
        <w:t>Example</w:t>
      </w:r>
      <w:r>
        <w:rPr>
          <w:rFonts w:cs="Calibri"/>
          <w:sz w:val="24"/>
          <w:szCs w:val="24"/>
        </w:rPr>
        <w:t>: Testing API endpoints that interact with the database or checking if the React components correctly display data retrieved from the backend.</w:t>
      </w:r>
    </w:p>
    <w:p>
      <w:pPr>
        <w:pStyle w:val="style0"/>
        <w:rPr>
          <w:rFonts w:cs="Calibri"/>
          <w:b/>
          <w:bCs/>
          <w:sz w:val="24"/>
          <w:szCs w:val="24"/>
        </w:rPr>
      </w:pPr>
      <w:r>
        <w:rPr>
          <w:rFonts w:cs="Calibri"/>
          <w:b/>
          <w:bCs/>
          <w:sz w:val="24"/>
          <w:szCs w:val="24"/>
        </w:rPr>
        <w:t>c. End-to-End (E2E) Testing</w:t>
      </w:r>
    </w:p>
    <w:p>
      <w:pPr>
        <w:pStyle w:val="style0"/>
        <w:numPr>
          <w:ilvl w:val="0"/>
          <w:numId w:val="53"/>
        </w:numPr>
        <w:rPr>
          <w:rFonts w:cs="Calibri"/>
          <w:sz w:val="24"/>
          <w:szCs w:val="24"/>
        </w:rPr>
      </w:pPr>
      <w:r>
        <w:rPr>
          <w:rFonts w:cs="Calibri"/>
          <w:b/>
          <w:bCs/>
          <w:sz w:val="24"/>
          <w:szCs w:val="24"/>
        </w:rPr>
        <w:t>Definition</w:t>
      </w:r>
      <w:r>
        <w:rPr>
          <w:rFonts w:cs="Calibri"/>
          <w:sz w:val="24"/>
          <w:szCs w:val="24"/>
        </w:rPr>
        <w:t>: E2E testing simulates real user scenarios to test the application from start to finish. This involves testing the entire application flow, including UI, API, and database interactions.</w:t>
      </w:r>
    </w:p>
    <w:p>
      <w:pPr>
        <w:pStyle w:val="style0"/>
        <w:numPr>
          <w:ilvl w:val="0"/>
          <w:numId w:val="53"/>
        </w:numPr>
        <w:rPr>
          <w:rFonts w:cs="Calibri"/>
          <w:sz w:val="24"/>
          <w:szCs w:val="24"/>
        </w:rPr>
      </w:pPr>
      <w:r>
        <w:rPr>
          <w:rFonts w:cs="Calibri"/>
          <w:b/>
          <w:bCs/>
          <w:sz w:val="24"/>
          <w:szCs w:val="24"/>
        </w:rPr>
        <w:t>Purpose</w:t>
      </w:r>
      <w:r>
        <w:rPr>
          <w:rFonts w:cs="Calibri"/>
          <w:sz w:val="24"/>
          <w:szCs w:val="24"/>
        </w:rPr>
        <w:t>: Validates the user experience and ensures that all components of the application work together correctly.</w:t>
      </w:r>
    </w:p>
    <w:p>
      <w:pPr>
        <w:pStyle w:val="style0"/>
        <w:numPr>
          <w:ilvl w:val="0"/>
          <w:numId w:val="53"/>
        </w:numPr>
        <w:rPr>
          <w:rFonts w:cs="Calibri"/>
          <w:sz w:val="24"/>
          <w:szCs w:val="24"/>
        </w:rPr>
      </w:pPr>
      <w:r>
        <w:rPr>
          <w:rFonts w:cs="Calibri"/>
          <w:b/>
          <w:bCs/>
          <w:sz w:val="24"/>
          <w:szCs w:val="24"/>
        </w:rPr>
        <w:t>Example</w:t>
      </w:r>
      <w:r>
        <w:rPr>
          <w:rFonts w:cs="Calibri"/>
          <w:sz w:val="24"/>
          <w:szCs w:val="24"/>
        </w:rPr>
        <w:t>: Testing the entire flight booking process, from searching for flights, selecting a flight, entering payment information, to confirming a booking.</w:t>
      </w:r>
    </w:p>
    <w:p>
      <w:pPr>
        <w:pStyle w:val="style0"/>
        <w:rPr>
          <w:rFonts w:cs="Calibri"/>
          <w:b/>
          <w:bCs/>
          <w:sz w:val="24"/>
          <w:szCs w:val="24"/>
        </w:rPr>
      </w:pPr>
      <w:r>
        <w:rPr>
          <w:rFonts w:cs="Calibri"/>
          <w:b/>
          <w:bCs/>
          <w:sz w:val="24"/>
          <w:szCs w:val="24"/>
        </w:rPr>
        <w:t>d. Performance Testing</w:t>
      </w:r>
    </w:p>
    <w:p>
      <w:pPr>
        <w:pStyle w:val="style0"/>
        <w:numPr>
          <w:ilvl w:val="0"/>
          <w:numId w:val="54"/>
        </w:numPr>
        <w:rPr>
          <w:rFonts w:cs="Calibri"/>
          <w:sz w:val="24"/>
          <w:szCs w:val="24"/>
        </w:rPr>
      </w:pPr>
      <w:r>
        <w:rPr>
          <w:rFonts w:cs="Calibri"/>
          <w:b/>
          <w:bCs/>
          <w:sz w:val="24"/>
          <w:szCs w:val="24"/>
        </w:rPr>
        <w:t>Definition</w:t>
      </w:r>
      <w:r>
        <w:rPr>
          <w:rFonts w:cs="Calibri"/>
          <w:sz w:val="24"/>
          <w:szCs w:val="24"/>
        </w:rPr>
        <w:t>: Performance testing assesses how the application behaves under load. This includes measuring response times, throughput, and resource usage.</w:t>
      </w:r>
    </w:p>
    <w:p>
      <w:pPr>
        <w:pStyle w:val="style0"/>
        <w:numPr>
          <w:ilvl w:val="0"/>
          <w:numId w:val="54"/>
        </w:numPr>
        <w:rPr>
          <w:rFonts w:cs="Calibri"/>
          <w:sz w:val="24"/>
          <w:szCs w:val="24"/>
        </w:rPr>
      </w:pPr>
      <w:r>
        <w:rPr>
          <w:rFonts w:cs="Calibri"/>
          <w:b/>
          <w:bCs/>
          <w:sz w:val="24"/>
          <w:szCs w:val="24"/>
        </w:rPr>
        <w:t>Purpose</w:t>
      </w:r>
      <w:r>
        <w:rPr>
          <w:rFonts w:cs="Calibri"/>
          <w:sz w:val="24"/>
          <w:szCs w:val="24"/>
        </w:rPr>
        <w:t>: Ensures that the application can handle the expected load and performs well under stress.</w:t>
      </w:r>
    </w:p>
    <w:p>
      <w:pPr>
        <w:pStyle w:val="style0"/>
        <w:numPr>
          <w:ilvl w:val="0"/>
          <w:numId w:val="54"/>
        </w:numPr>
        <w:rPr>
          <w:rFonts w:cs="Calibri"/>
          <w:sz w:val="24"/>
          <w:szCs w:val="24"/>
        </w:rPr>
      </w:pPr>
      <w:r>
        <w:rPr>
          <w:rFonts w:cs="Calibri"/>
          <w:b/>
          <w:bCs/>
          <w:sz w:val="24"/>
          <w:szCs w:val="24"/>
        </w:rPr>
        <w:t>Example</w:t>
      </w:r>
      <w:r>
        <w:rPr>
          <w:rFonts w:cs="Calibri"/>
          <w:sz w:val="24"/>
          <w:szCs w:val="24"/>
        </w:rPr>
        <w:t>: Simulating multiple users booking flights simultaneously to test how the system performs under high traffic.</w:t>
      </w:r>
    </w:p>
    <w:p>
      <w:pPr>
        <w:pStyle w:val="style0"/>
        <w:ind w:left="360"/>
        <w:rPr>
          <w:rFonts w:cs="Calibri"/>
          <w:sz w:val="24"/>
          <w:szCs w:val="24"/>
        </w:rPr>
      </w:pPr>
    </w:p>
    <w:p>
      <w:pPr>
        <w:pStyle w:val="style0"/>
        <w:rPr>
          <w:rFonts w:cs="Calibri"/>
          <w:b/>
          <w:bCs/>
          <w:sz w:val="28"/>
          <w:szCs w:val="28"/>
        </w:rPr>
      </w:pPr>
      <w:r>
        <w:rPr>
          <w:rFonts w:cs="Calibri"/>
          <w:b/>
          <w:bCs/>
          <w:sz w:val="28"/>
          <w:szCs w:val="28"/>
        </w:rPr>
        <w:t>DEMO VIDEO</w:t>
      </w:r>
      <w:r>
        <w:rPr>
          <w:rFonts w:cs="Calibri"/>
          <w:b/>
          <w:bCs/>
          <w:sz w:val="28"/>
          <w:szCs w:val="28"/>
        </w:rPr>
        <w:t xml:space="preserve"> LINK</w:t>
      </w:r>
      <w:r>
        <w:rPr>
          <w:rFonts w:cs="Calibri"/>
          <w:b/>
          <w:bCs/>
          <w:sz w:val="28"/>
          <w:szCs w:val="28"/>
        </w:rPr>
        <w:t>:</w:t>
      </w:r>
    </w:p>
    <w:p>
      <w:pPr>
        <w:pStyle w:val="style0"/>
        <w:rPr>
          <w:rFonts w:cs="Calibri"/>
          <w:b/>
          <w:bCs/>
          <w:sz w:val="28"/>
          <w:szCs w:val="28"/>
        </w:rPr>
      </w:pPr>
    </w:p>
    <w:p>
      <w:pPr>
        <w:pStyle w:val="style0"/>
        <w:rPr>
          <w:rFonts w:cs="Calibri"/>
          <w:b/>
          <w:bCs/>
          <w:sz w:val="28"/>
          <w:szCs w:val="28"/>
        </w:rPr>
      </w:pPr>
      <w:r>
        <w:rPr>
          <w:rFonts w:cs="Calibri"/>
          <w:b/>
          <w:bCs/>
          <w:sz w:val="28"/>
          <w:szCs w:val="28"/>
          <w:lang w:val="en-US"/>
        </w:rPr>
        <w:t>https://drive.google.com/file/d/1A_1-MyuiLxtbrD4Dcjc3xIQCRDEkisVV/view?usp=drivesdk</w:t>
      </w:r>
    </w:p>
    <w:p>
      <w:pPr>
        <w:pStyle w:val="style0"/>
        <w:rPr>
          <w:rFonts w:cs="Calibri"/>
          <w:b/>
          <w:bCs/>
          <w:sz w:val="28"/>
          <w:szCs w:val="28"/>
        </w:rPr>
      </w:pPr>
      <w:r>
        <w:rPr>
          <w:rFonts w:cs="Calibri"/>
          <w:b/>
          <w:bCs/>
          <w:sz w:val="28"/>
          <w:szCs w:val="28"/>
        </w:rPr>
        <w:t xml:space="preserve"> </w:t>
      </w:r>
    </w:p>
    <w:p>
      <w:pPr>
        <w:pStyle w:val="style0"/>
        <w:rPr>
          <w:rFonts w:cs="Calibri"/>
          <w:b/>
          <w:bCs/>
          <w:sz w:val="28"/>
          <w:szCs w:val="28"/>
        </w:rPr>
      </w:pPr>
    </w:p>
    <w:p>
      <w:pPr>
        <w:pStyle w:val="style0"/>
        <w:rPr>
          <w:rFonts w:cs="Calibri"/>
          <w:b/>
          <w:bCs/>
          <w:sz w:val="28"/>
          <w:szCs w:val="28"/>
        </w:rPr>
      </w:pPr>
      <w:r>
        <w:rPr>
          <w:rFonts w:cs="Calibri"/>
          <w:b/>
          <w:bCs/>
          <w:sz w:val="28"/>
          <w:szCs w:val="28"/>
        </w:rPr>
        <w:t>KNOWN ISSUES:</w:t>
      </w:r>
    </w:p>
    <w:p>
      <w:pPr>
        <w:pStyle w:val="style0"/>
        <w:rPr>
          <w:rFonts w:cs="Calibri"/>
          <w:sz w:val="24"/>
          <w:szCs w:val="24"/>
        </w:rPr>
      </w:pPr>
      <w:r>
        <w:rPr>
          <w:rFonts w:cs="Calibri"/>
          <w:sz w:val="24"/>
          <w:szCs w:val="24"/>
        </w:rPr>
        <w:t>1. User Interface (UI) Issues</w:t>
      </w:r>
    </w:p>
    <w:p>
      <w:pPr>
        <w:pStyle w:val="style0"/>
        <w:numPr>
          <w:ilvl w:val="0"/>
          <w:numId w:val="55"/>
        </w:numPr>
        <w:rPr>
          <w:rFonts w:cs="Calibri"/>
          <w:sz w:val="24"/>
          <w:szCs w:val="24"/>
        </w:rPr>
      </w:pPr>
      <w:r>
        <w:rPr>
          <w:rFonts w:cs="Calibri"/>
          <w:sz w:val="24"/>
          <w:szCs w:val="24"/>
        </w:rPr>
        <w:t>Responsiveness: Certain pages may not be fully responsive on all screen sizes, particularly on older mobile devices or small tablets. Users may experience layout issues or difficulty navigating.</w:t>
      </w:r>
    </w:p>
    <w:p>
      <w:pPr>
        <w:pStyle w:val="style0"/>
        <w:numPr>
          <w:ilvl w:val="0"/>
          <w:numId w:val="55"/>
        </w:numPr>
        <w:rPr>
          <w:rFonts w:cs="Calibri"/>
          <w:sz w:val="24"/>
          <w:szCs w:val="24"/>
        </w:rPr>
      </w:pPr>
      <w:r>
        <w:rPr>
          <w:rFonts w:cs="Calibri"/>
          <w:sz w:val="24"/>
          <w:szCs w:val="24"/>
        </w:rPr>
        <w:t>Loading States: There might be inconsistent loading indicators when fetching flight data or processing payments, which could confuse users regarding whether their action was successful.</w:t>
      </w:r>
    </w:p>
    <w:p>
      <w:pPr>
        <w:pStyle w:val="style0"/>
        <w:rPr>
          <w:rFonts w:cs="Calibri"/>
          <w:sz w:val="24"/>
          <w:szCs w:val="24"/>
        </w:rPr>
      </w:pPr>
      <w:r>
        <w:rPr>
          <w:rFonts w:cs="Calibri"/>
          <w:sz w:val="24"/>
          <w:szCs w:val="24"/>
        </w:rPr>
        <w:t>2. Functionality Issues</w:t>
      </w:r>
    </w:p>
    <w:p>
      <w:pPr>
        <w:pStyle w:val="style0"/>
        <w:numPr>
          <w:ilvl w:val="0"/>
          <w:numId w:val="56"/>
        </w:numPr>
        <w:rPr>
          <w:rFonts w:cs="Calibri"/>
          <w:sz w:val="24"/>
          <w:szCs w:val="24"/>
        </w:rPr>
      </w:pPr>
      <w:r>
        <w:rPr>
          <w:rFonts w:cs="Calibri"/>
          <w:sz w:val="24"/>
          <w:szCs w:val="24"/>
        </w:rPr>
        <w:t>Search Filtering: The flight search functionality may not always provide accurate results when filters (such as date, price range, and number of stops) are applied. This can result in flights not being displayed as expected.</w:t>
      </w:r>
    </w:p>
    <w:p>
      <w:pPr>
        <w:pStyle w:val="style0"/>
        <w:numPr>
          <w:ilvl w:val="0"/>
          <w:numId w:val="56"/>
        </w:numPr>
        <w:rPr>
          <w:rFonts w:cs="Calibri"/>
          <w:sz w:val="24"/>
          <w:szCs w:val="24"/>
        </w:rPr>
      </w:pPr>
      <w:r>
        <w:rPr>
          <w:rFonts w:cs="Calibri"/>
          <w:sz w:val="24"/>
          <w:szCs w:val="24"/>
        </w:rPr>
        <w:t>Payment Processing: Occasionally, users may experience delays or errors when processing payments due to network issues or Stripe API downtime. Users are advised to check their payment status if they encounter errors.</w:t>
      </w:r>
    </w:p>
    <w:p>
      <w:pPr>
        <w:pStyle w:val="style0"/>
        <w:numPr>
          <w:ilvl w:val="0"/>
          <w:numId w:val="56"/>
        </w:numPr>
        <w:rPr>
          <w:rFonts w:cs="Calibri"/>
          <w:sz w:val="24"/>
          <w:szCs w:val="24"/>
        </w:rPr>
      </w:pPr>
      <w:r>
        <w:rPr>
          <w:rFonts w:cs="Calibri"/>
          <w:sz w:val="24"/>
          <w:szCs w:val="24"/>
        </w:rPr>
        <w:t>Booking Confirmation Emails: Some users may not receive booking confirmation emails due to spam filters or issues with the email service provider. Users should check their spam/junk folder if they do not receive confirmation.</w:t>
      </w:r>
    </w:p>
    <w:p>
      <w:pPr>
        <w:pStyle w:val="style0"/>
        <w:rPr>
          <w:rFonts w:cs="Calibri"/>
          <w:sz w:val="24"/>
          <w:szCs w:val="24"/>
        </w:rPr>
      </w:pPr>
      <w:r>
        <w:rPr>
          <w:rFonts w:cs="Calibri"/>
          <w:sz w:val="24"/>
          <w:szCs w:val="24"/>
        </w:rPr>
        <w:t>3. Performance Issues</w:t>
      </w:r>
    </w:p>
    <w:p>
      <w:pPr>
        <w:pStyle w:val="style0"/>
        <w:numPr>
          <w:ilvl w:val="0"/>
          <w:numId w:val="57"/>
        </w:numPr>
        <w:rPr>
          <w:rFonts w:cs="Calibri"/>
          <w:sz w:val="24"/>
          <w:szCs w:val="24"/>
        </w:rPr>
      </w:pPr>
      <w:r>
        <w:rPr>
          <w:rFonts w:cs="Calibri"/>
          <w:sz w:val="24"/>
          <w:szCs w:val="24"/>
        </w:rPr>
        <w:t>Slow Loading Times: Under heavy load, especially during peak travel seasons, the application may exhibit slower response times. This can impact the overall user experience when searching for flights or completing bookings.</w:t>
      </w:r>
    </w:p>
    <w:p>
      <w:pPr>
        <w:pStyle w:val="style0"/>
        <w:numPr>
          <w:ilvl w:val="0"/>
          <w:numId w:val="57"/>
        </w:numPr>
        <w:rPr>
          <w:rFonts w:cs="Calibri"/>
          <w:sz w:val="24"/>
          <w:szCs w:val="24"/>
        </w:rPr>
      </w:pPr>
      <w:r>
        <w:rPr>
          <w:rFonts w:cs="Calibri"/>
          <w:sz w:val="24"/>
          <w:szCs w:val="24"/>
        </w:rPr>
        <w:t>Database Queries: Some database queries may not be optimized, leading to longer load times when retrieving flight data. Developers are encouraged to review and optimize queries to improve performance.</w:t>
      </w:r>
    </w:p>
    <w:p>
      <w:pPr>
        <w:pStyle w:val="style0"/>
        <w:rPr>
          <w:rFonts w:cs="Calibri"/>
          <w:sz w:val="24"/>
          <w:szCs w:val="24"/>
        </w:rPr>
      </w:pPr>
      <w:r>
        <w:rPr>
          <w:rFonts w:cs="Calibri"/>
          <w:sz w:val="24"/>
          <w:szCs w:val="24"/>
        </w:rPr>
        <w:t>4. Authentication and Authorization Issues</w:t>
      </w:r>
    </w:p>
    <w:p>
      <w:pPr>
        <w:pStyle w:val="style0"/>
        <w:numPr>
          <w:ilvl w:val="0"/>
          <w:numId w:val="58"/>
        </w:numPr>
        <w:rPr>
          <w:rFonts w:cs="Calibri"/>
          <w:sz w:val="24"/>
          <w:szCs w:val="24"/>
        </w:rPr>
      </w:pPr>
      <w:r>
        <w:rPr>
          <w:rFonts w:cs="Calibri"/>
          <w:sz w:val="24"/>
          <w:szCs w:val="24"/>
        </w:rPr>
        <w:t>Token Expiry: Users may experience unexpected logouts if their session token expires while they are using the application. Users are encouraged to log in again if they notice being redirected to the login page unexpectedly.</w:t>
      </w:r>
    </w:p>
    <w:p>
      <w:pPr>
        <w:pStyle w:val="style0"/>
        <w:numPr>
          <w:ilvl w:val="0"/>
          <w:numId w:val="58"/>
        </w:numPr>
        <w:rPr>
          <w:rFonts w:cs="Calibri"/>
          <w:sz w:val="24"/>
          <w:szCs w:val="24"/>
        </w:rPr>
      </w:pPr>
      <w:r>
        <w:rPr>
          <w:rFonts w:cs="Calibri"/>
          <w:sz w:val="24"/>
          <w:szCs w:val="24"/>
        </w:rPr>
        <w:t>Role-Based Access Control: There may be instances where users with insufficient permissions can access certain admin functionalities due to incomplete role checks in the authorization middleware. This can lead to unauthorized actions being performed.</w:t>
      </w:r>
    </w:p>
    <w:p>
      <w:pPr>
        <w:pStyle w:val="style0"/>
        <w:rPr>
          <w:rFonts w:cs="Calibri"/>
          <w:sz w:val="24"/>
          <w:szCs w:val="24"/>
        </w:rPr>
      </w:pPr>
      <w:r>
        <w:rPr>
          <w:rFonts w:cs="Calibri"/>
          <w:sz w:val="24"/>
          <w:szCs w:val="24"/>
        </w:rPr>
        <w:t>5. Cross-Browser Compatibility</w:t>
      </w:r>
    </w:p>
    <w:p>
      <w:pPr>
        <w:pStyle w:val="style0"/>
        <w:numPr>
          <w:ilvl w:val="0"/>
          <w:numId w:val="59"/>
        </w:numPr>
        <w:rPr>
          <w:rFonts w:cs="Calibri"/>
          <w:sz w:val="24"/>
          <w:szCs w:val="24"/>
        </w:rPr>
      </w:pPr>
      <w:r>
        <w:rPr>
          <w:rFonts w:cs="Calibri"/>
          <w:sz w:val="24"/>
          <w:szCs w:val="24"/>
        </w:rPr>
        <w:t>Browser-Specific Bugs: The application may work optimally in modern browsers like Chrome and Firefox but may exhibit bugs in older versions of Internet Explorer or Safari. Users are encouraged to use the latest version of their preferred browser for the best experience.</w:t>
      </w:r>
    </w:p>
    <w:p>
      <w:pPr>
        <w:pStyle w:val="style0"/>
        <w:rPr>
          <w:rFonts w:cs="Calibri"/>
          <w:sz w:val="24"/>
          <w:szCs w:val="24"/>
        </w:rPr>
      </w:pPr>
      <w:r>
        <w:rPr>
          <w:rFonts w:cs="Calibri"/>
          <w:sz w:val="24"/>
          <w:szCs w:val="24"/>
        </w:rPr>
        <w:t>6. Security Vulnerabilities</w:t>
      </w:r>
    </w:p>
    <w:p>
      <w:pPr>
        <w:pStyle w:val="style0"/>
        <w:numPr>
          <w:ilvl w:val="0"/>
          <w:numId w:val="60"/>
        </w:numPr>
        <w:rPr>
          <w:rFonts w:cs="Calibri"/>
          <w:sz w:val="24"/>
          <w:szCs w:val="24"/>
        </w:rPr>
      </w:pPr>
      <w:r>
        <w:rPr>
          <w:rFonts w:cs="Calibri"/>
          <w:sz w:val="24"/>
          <w:szCs w:val="24"/>
        </w:rPr>
        <w:t>Input Validation: Some forms may lack comprehensive validation, potentially allowing invalid data to be submitted. Users should be cautious when entering personal information.</w:t>
      </w:r>
    </w:p>
    <w:p>
      <w:pPr>
        <w:pStyle w:val="style0"/>
        <w:numPr>
          <w:ilvl w:val="0"/>
          <w:numId w:val="60"/>
        </w:numPr>
        <w:rPr>
          <w:rFonts w:cs="Calibri"/>
          <w:sz w:val="24"/>
          <w:szCs w:val="24"/>
        </w:rPr>
      </w:pPr>
      <w:r>
        <w:rPr>
          <w:rFonts w:cs="Calibri"/>
          <w:sz w:val="24"/>
          <w:szCs w:val="24"/>
        </w:rPr>
        <w:t>Sensitive Data Exposure: Although all sensitive data should be handled securely, there could be unintentional exposure of sensitive information in error messages. Developers should ensure that error messages do not leak sensitive information.</w:t>
      </w:r>
    </w:p>
    <w:p>
      <w:pPr>
        <w:pStyle w:val="style0"/>
        <w:rPr>
          <w:rFonts w:cs="Calibri"/>
          <w:sz w:val="24"/>
          <w:szCs w:val="24"/>
        </w:rPr>
      </w:pPr>
      <w:r>
        <w:rPr>
          <w:rFonts w:cs="Calibri"/>
          <w:sz w:val="24"/>
          <w:szCs w:val="24"/>
        </w:rPr>
        <w:t>7. Documentation and Support</w:t>
      </w:r>
    </w:p>
    <w:p>
      <w:pPr>
        <w:pStyle w:val="style0"/>
        <w:numPr>
          <w:ilvl w:val="0"/>
          <w:numId w:val="61"/>
        </w:numPr>
        <w:rPr>
          <w:rFonts w:cs="Calibri"/>
          <w:sz w:val="24"/>
          <w:szCs w:val="24"/>
        </w:rPr>
      </w:pPr>
      <w:r>
        <w:rPr>
          <w:rFonts w:cs="Calibri"/>
          <w:sz w:val="24"/>
          <w:szCs w:val="24"/>
        </w:rPr>
        <w:t>Inadequate Documentation: The user and developer documentation may not cover all aspects of the application, particularly in areas like API usage or troubleshooting common issues. This can lead to confusion for new users or developers.</w:t>
      </w:r>
    </w:p>
    <w:p>
      <w:pPr>
        <w:pStyle w:val="style0"/>
        <w:rPr>
          <w:rFonts w:cs="Calibri"/>
          <w:sz w:val="24"/>
          <w:szCs w:val="24"/>
        </w:rPr>
      </w:pPr>
      <w:r>
        <w:rPr>
          <w:rFonts w:cs="Calibri"/>
          <w:sz w:val="24"/>
          <w:szCs w:val="24"/>
        </w:rPr>
        <w:t>8. Miscellaneous Issues</w:t>
      </w:r>
    </w:p>
    <w:p>
      <w:pPr>
        <w:pStyle w:val="style0"/>
        <w:numPr>
          <w:ilvl w:val="0"/>
          <w:numId w:val="62"/>
        </w:numPr>
        <w:rPr>
          <w:rFonts w:cs="Calibri"/>
          <w:sz w:val="24"/>
          <w:szCs w:val="24"/>
        </w:rPr>
      </w:pPr>
      <w:r>
        <w:rPr>
          <w:rFonts w:cs="Calibri"/>
          <w:sz w:val="24"/>
          <w:szCs w:val="24"/>
        </w:rPr>
        <w:t>Flight Data Accuracy: The flight information displayed is dependent on third-party APIs. Any downtime or inaccuracies from those APIs could lead to incorrect flight data being shown to users.</w:t>
      </w:r>
    </w:p>
    <w:p>
      <w:pPr>
        <w:pStyle w:val="style0"/>
        <w:numPr>
          <w:ilvl w:val="0"/>
          <w:numId w:val="62"/>
        </w:numPr>
        <w:rPr>
          <w:rFonts w:cs="Calibri"/>
          <w:sz w:val="24"/>
          <w:szCs w:val="24"/>
        </w:rPr>
      </w:pPr>
      <w:r>
        <w:rPr>
          <w:rFonts w:cs="Calibri"/>
          <w:sz w:val="24"/>
          <w:szCs w:val="24"/>
        </w:rPr>
        <w:t>User Session Management: Users may experience issues with session persistence, where their session does not maintain state across different devices or browser tabs.</w:t>
      </w:r>
    </w:p>
    <w:p>
      <w:pPr>
        <w:pStyle w:val="style0"/>
        <w:rPr>
          <w:rFonts w:cs="Calibri"/>
          <w:sz w:val="24"/>
          <w:szCs w:val="24"/>
        </w:rPr>
      </w:pPr>
      <w:r>
        <w:rPr>
          <w:rFonts w:cs="Calibri"/>
          <w:sz w:val="24"/>
          <w:szCs w:val="24"/>
        </w:rPr>
        <w:t>Recommendations for Users</w:t>
      </w:r>
    </w:p>
    <w:p>
      <w:pPr>
        <w:pStyle w:val="style0"/>
        <w:numPr>
          <w:ilvl w:val="0"/>
          <w:numId w:val="63"/>
        </w:numPr>
        <w:rPr>
          <w:rFonts w:cs="Calibri"/>
          <w:sz w:val="24"/>
          <w:szCs w:val="24"/>
        </w:rPr>
      </w:pPr>
      <w:r>
        <w:rPr>
          <w:rFonts w:cs="Calibri"/>
          <w:sz w:val="24"/>
          <w:szCs w:val="24"/>
        </w:rPr>
        <w:t>Use Modern Browsers: To mitigate cross-browser compatibility issues, users are encouraged to use the latest versions of popular web browsers.</w:t>
      </w:r>
    </w:p>
    <w:p>
      <w:pPr>
        <w:pStyle w:val="style0"/>
        <w:rPr>
          <w:rFonts w:cs="Calibri"/>
          <w:sz w:val="24"/>
          <w:szCs w:val="24"/>
        </w:rPr>
      </w:pPr>
      <w:r>
        <w:rPr>
          <w:rFonts w:cs="Calibri"/>
          <w:sz w:val="24"/>
          <w:szCs w:val="24"/>
        </w:rPr>
        <w:t>Recommendations for Developers</w:t>
      </w:r>
    </w:p>
    <w:p>
      <w:pPr>
        <w:pStyle w:val="style0"/>
        <w:numPr>
          <w:ilvl w:val="0"/>
          <w:numId w:val="64"/>
        </w:numPr>
        <w:rPr>
          <w:rFonts w:cs="Calibri"/>
          <w:sz w:val="24"/>
          <w:szCs w:val="24"/>
        </w:rPr>
      </w:pPr>
      <w:r>
        <w:rPr>
          <w:rFonts w:cs="Calibri"/>
          <w:sz w:val="24"/>
          <w:szCs w:val="24"/>
        </w:rPr>
        <w:t>Monitor and Optimize: Regularly monitor application performance and optimize database queries and API calls to enhance user experience.</w:t>
      </w:r>
    </w:p>
    <w:p>
      <w:pPr>
        <w:pStyle w:val="style0"/>
        <w:numPr>
          <w:ilvl w:val="0"/>
          <w:numId w:val="64"/>
        </w:numPr>
        <w:rPr>
          <w:rFonts w:cs="Calibri"/>
          <w:sz w:val="24"/>
          <w:szCs w:val="24"/>
        </w:rPr>
      </w:pPr>
      <w:r>
        <w:rPr>
          <w:rFonts w:cs="Calibri"/>
          <w:sz w:val="24"/>
          <w:szCs w:val="24"/>
        </w:rPr>
        <w:t>Enhance Documentation: Improve the documentation based on user feedback and ensure that all features and known issues are well documented.</w:t>
      </w:r>
    </w:p>
    <w:p>
      <w:pPr>
        <w:pStyle w:val="style0"/>
        <w:numPr>
          <w:ilvl w:val="0"/>
          <w:numId w:val="64"/>
        </w:numPr>
        <w:rPr>
          <w:rFonts w:cs="Calibri"/>
          <w:sz w:val="24"/>
          <w:szCs w:val="24"/>
        </w:rPr>
      </w:pPr>
      <w:r>
        <w:rPr>
          <w:rFonts w:cs="Calibri"/>
          <w:sz w:val="24"/>
          <w:szCs w:val="24"/>
        </w:rPr>
        <w:t>Implement Comprehensive Testing: Continue to conduct thorough testing, including regression testing, to catch and resolve any new or existing issues before deploying updates.</w:t>
      </w:r>
    </w:p>
    <w:p>
      <w:pPr>
        <w:pStyle w:val="style0"/>
        <w:rPr>
          <w:rFonts w:cs="Calibri"/>
          <w:b/>
          <w:bCs/>
          <w:sz w:val="28"/>
          <w:szCs w:val="28"/>
        </w:rPr>
      </w:pPr>
      <w:r>
        <w:rPr>
          <w:rFonts w:cs="Calibri"/>
          <w:b/>
          <w:bCs/>
          <w:sz w:val="28"/>
          <w:szCs w:val="28"/>
        </w:rPr>
        <w:t>FUTURE ENHANCEMENTS:</w:t>
      </w:r>
    </w:p>
    <w:p>
      <w:pPr>
        <w:pStyle w:val="style0"/>
        <w:rPr>
          <w:rFonts w:cs="Calibri"/>
          <w:b/>
          <w:bCs/>
          <w:sz w:val="24"/>
          <w:szCs w:val="24"/>
        </w:rPr>
      </w:pPr>
      <w:r>
        <w:rPr>
          <w:rFonts w:cs="Calibri"/>
          <w:b/>
          <w:bCs/>
          <w:sz w:val="24"/>
          <w:szCs w:val="24"/>
        </w:rPr>
        <w:t>1. Enhanced Search and Filtering Options</w:t>
      </w:r>
    </w:p>
    <w:p>
      <w:pPr>
        <w:pStyle w:val="style0"/>
        <w:numPr>
          <w:ilvl w:val="0"/>
          <w:numId w:val="65"/>
        </w:numPr>
        <w:rPr>
          <w:rFonts w:cs="Calibri"/>
          <w:sz w:val="24"/>
          <w:szCs w:val="24"/>
        </w:rPr>
      </w:pPr>
      <w:r>
        <w:rPr>
          <w:rFonts w:cs="Calibri"/>
          <w:b/>
          <w:bCs/>
          <w:sz w:val="24"/>
          <w:szCs w:val="24"/>
        </w:rPr>
        <w:t>Multi-City Search</w:t>
      </w:r>
      <w:r>
        <w:rPr>
          <w:rFonts w:cs="Calibri"/>
          <w:sz w:val="24"/>
          <w:szCs w:val="24"/>
        </w:rPr>
        <w:t>: Allow users to search for flights across multiple cities in one trip, facilitating complex itineraries.</w:t>
      </w:r>
    </w:p>
    <w:p>
      <w:pPr>
        <w:pStyle w:val="style0"/>
        <w:numPr>
          <w:ilvl w:val="0"/>
          <w:numId w:val="65"/>
        </w:numPr>
        <w:rPr>
          <w:rFonts w:cs="Calibri"/>
          <w:sz w:val="24"/>
          <w:szCs w:val="24"/>
        </w:rPr>
      </w:pPr>
      <w:r>
        <w:rPr>
          <w:rFonts w:cs="Calibri"/>
          <w:b/>
          <w:bCs/>
          <w:sz w:val="24"/>
          <w:szCs w:val="24"/>
        </w:rPr>
        <w:t>Flexible Dates Search</w:t>
      </w:r>
      <w:r>
        <w:rPr>
          <w:rFonts w:cs="Calibri"/>
          <w:sz w:val="24"/>
          <w:szCs w:val="24"/>
        </w:rPr>
        <w:t>: Implement a feature that allows users to search for flights within a date range, showing the cheapest options available during that period.</w:t>
      </w:r>
    </w:p>
    <w:p>
      <w:pPr>
        <w:pStyle w:val="style0"/>
        <w:numPr>
          <w:ilvl w:val="0"/>
          <w:numId w:val="65"/>
        </w:numPr>
        <w:rPr>
          <w:rFonts w:cs="Calibri"/>
          <w:sz w:val="24"/>
          <w:szCs w:val="24"/>
        </w:rPr>
      </w:pPr>
      <w:r>
        <w:rPr>
          <w:rFonts w:cs="Calibri"/>
          <w:b/>
          <w:bCs/>
          <w:sz w:val="24"/>
          <w:szCs w:val="24"/>
        </w:rPr>
        <w:t>Advanced Filtering</w:t>
      </w:r>
      <w:r>
        <w:rPr>
          <w:rFonts w:cs="Calibri"/>
          <w:sz w:val="24"/>
          <w:szCs w:val="24"/>
        </w:rPr>
        <w:t>: Add additional filters such as airline preference, flight duration, layover times, and specific amenities (Wi-Fi, meals).</w:t>
      </w:r>
    </w:p>
    <w:p>
      <w:pPr>
        <w:pStyle w:val="style0"/>
        <w:rPr>
          <w:rFonts w:cs="Calibri"/>
          <w:b/>
          <w:bCs/>
          <w:sz w:val="24"/>
          <w:szCs w:val="24"/>
        </w:rPr>
      </w:pPr>
      <w:r>
        <w:rPr>
          <w:rFonts w:cs="Calibri"/>
          <w:b/>
          <w:bCs/>
          <w:sz w:val="24"/>
          <w:szCs w:val="24"/>
        </w:rPr>
        <w:t>2. User Account Management</w:t>
      </w:r>
    </w:p>
    <w:p>
      <w:pPr>
        <w:pStyle w:val="style0"/>
        <w:numPr>
          <w:ilvl w:val="0"/>
          <w:numId w:val="66"/>
        </w:numPr>
        <w:rPr>
          <w:rFonts w:cs="Calibri"/>
          <w:sz w:val="24"/>
          <w:szCs w:val="24"/>
        </w:rPr>
      </w:pPr>
      <w:r>
        <w:rPr>
          <w:rFonts w:cs="Calibri"/>
          <w:b/>
          <w:bCs/>
          <w:sz w:val="24"/>
          <w:szCs w:val="24"/>
        </w:rPr>
        <w:t>Profile Management</w:t>
      </w:r>
      <w:r>
        <w:rPr>
          <w:rFonts w:cs="Calibri"/>
          <w:sz w:val="24"/>
          <w:szCs w:val="24"/>
        </w:rPr>
        <w:t>: Enable users to create profiles where they can manage personal information, preferences, and frequent flyer details.</w:t>
      </w:r>
    </w:p>
    <w:p>
      <w:pPr>
        <w:pStyle w:val="style0"/>
        <w:numPr>
          <w:ilvl w:val="0"/>
          <w:numId w:val="66"/>
        </w:numPr>
        <w:rPr>
          <w:rFonts w:cs="Calibri"/>
          <w:sz w:val="24"/>
          <w:szCs w:val="24"/>
        </w:rPr>
      </w:pPr>
      <w:r>
        <w:rPr>
          <w:rFonts w:cs="Calibri"/>
          <w:b/>
          <w:bCs/>
          <w:sz w:val="24"/>
          <w:szCs w:val="24"/>
        </w:rPr>
        <w:t>Booking History</w:t>
      </w:r>
      <w:r>
        <w:rPr>
          <w:rFonts w:cs="Calibri"/>
          <w:sz w:val="24"/>
          <w:szCs w:val="24"/>
        </w:rPr>
        <w:t>: Implement a feature that allows users to view their past bookings, making it easier to rebook flights or check travel history.</w:t>
      </w:r>
    </w:p>
    <w:p>
      <w:pPr>
        <w:pStyle w:val="style0"/>
        <w:numPr>
          <w:ilvl w:val="0"/>
          <w:numId w:val="66"/>
        </w:numPr>
        <w:rPr>
          <w:rFonts w:cs="Calibri"/>
          <w:sz w:val="24"/>
          <w:szCs w:val="24"/>
        </w:rPr>
      </w:pPr>
      <w:r>
        <w:rPr>
          <w:rFonts w:cs="Calibri"/>
          <w:b/>
          <w:bCs/>
          <w:sz w:val="24"/>
          <w:szCs w:val="24"/>
        </w:rPr>
        <w:t>Wishlists</w:t>
      </w:r>
      <w:r>
        <w:rPr>
          <w:rFonts w:cs="Calibri"/>
          <w:sz w:val="24"/>
          <w:szCs w:val="24"/>
        </w:rPr>
        <w:t>: Allow users to save preferred flights or destinations for future reference.</w:t>
      </w:r>
    </w:p>
    <w:p>
      <w:pPr>
        <w:pStyle w:val="style0"/>
        <w:rPr>
          <w:rFonts w:cs="Calibri"/>
          <w:b/>
          <w:bCs/>
          <w:sz w:val="24"/>
          <w:szCs w:val="24"/>
        </w:rPr>
      </w:pPr>
      <w:r>
        <w:rPr>
          <w:rFonts w:cs="Calibri"/>
          <w:b/>
          <w:bCs/>
          <w:sz w:val="24"/>
          <w:szCs w:val="24"/>
        </w:rPr>
        <w:t>3. Real-Time Notifications</w:t>
      </w:r>
    </w:p>
    <w:p>
      <w:pPr>
        <w:pStyle w:val="style0"/>
        <w:numPr>
          <w:ilvl w:val="0"/>
          <w:numId w:val="67"/>
        </w:numPr>
        <w:rPr>
          <w:rFonts w:cs="Calibri"/>
          <w:sz w:val="24"/>
          <w:szCs w:val="24"/>
        </w:rPr>
      </w:pPr>
      <w:r>
        <w:rPr>
          <w:rFonts w:cs="Calibri"/>
          <w:b/>
          <w:bCs/>
          <w:sz w:val="24"/>
          <w:szCs w:val="24"/>
        </w:rPr>
        <w:t>Flight Status Updates</w:t>
      </w:r>
      <w:r>
        <w:rPr>
          <w:rFonts w:cs="Calibri"/>
          <w:sz w:val="24"/>
          <w:szCs w:val="24"/>
        </w:rPr>
        <w:t>: Provide users with real-time notifications about flight status changes (delays, cancellations) via email or push notifications.</w:t>
      </w:r>
    </w:p>
    <w:p>
      <w:pPr>
        <w:pStyle w:val="style0"/>
        <w:numPr>
          <w:ilvl w:val="0"/>
          <w:numId w:val="67"/>
        </w:numPr>
        <w:rPr>
          <w:rFonts w:cs="Calibri"/>
          <w:sz w:val="24"/>
          <w:szCs w:val="24"/>
        </w:rPr>
      </w:pPr>
      <w:r>
        <w:rPr>
          <w:rFonts w:cs="Calibri"/>
          <w:b/>
          <w:bCs/>
          <w:sz w:val="24"/>
          <w:szCs w:val="24"/>
        </w:rPr>
        <w:t>Price Alerts</w:t>
      </w:r>
      <w:r>
        <w:rPr>
          <w:rFonts w:cs="Calibri"/>
          <w:sz w:val="24"/>
          <w:szCs w:val="24"/>
        </w:rPr>
        <w:t>: Enable users to set price alerts for specific routes, notifying them when prices drop or rise.</w:t>
      </w:r>
    </w:p>
    <w:p>
      <w:pPr>
        <w:pStyle w:val="style0"/>
        <w:rPr>
          <w:rFonts w:cs="Calibri"/>
          <w:b/>
          <w:bCs/>
          <w:sz w:val="24"/>
          <w:szCs w:val="24"/>
        </w:rPr>
      </w:pPr>
      <w:r>
        <w:rPr>
          <w:rFonts w:cs="Calibri"/>
          <w:b/>
          <w:bCs/>
          <w:sz w:val="24"/>
          <w:szCs w:val="24"/>
        </w:rPr>
        <w:t>4. Improved Payment Options</w:t>
      </w:r>
    </w:p>
    <w:p>
      <w:pPr>
        <w:pStyle w:val="style0"/>
        <w:numPr>
          <w:ilvl w:val="0"/>
          <w:numId w:val="68"/>
        </w:numPr>
        <w:rPr>
          <w:rFonts w:cs="Calibri"/>
          <w:sz w:val="24"/>
          <w:szCs w:val="24"/>
        </w:rPr>
      </w:pPr>
      <w:r>
        <w:rPr>
          <w:rFonts w:cs="Calibri"/>
          <w:b/>
          <w:bCs/>
          <w:sz w:val="24"/>
          <w:szCs w:val="24"/>
        </w:rPr>
        <w:t>Multiple Payment Methods</w:t>
      </w:r>
      <w:r>
        <w:rPr>
          <w:rFonts w:cs="Calibri"/>
          <w:sz w:val="24"/>
          <w:szCs w:val="24"/>
        </w:rPr>
        <w:t>: Integrate additional payment gateways (e.g., PayPal, Google Pay, Apple Pay) to provide users with more payment options.</w:t>
      </w:r>
    </w:p>
    <w:p>
      <w:pPr>
        <w:pStyle w:val="style0"/>
        <w:numPr>
          <w:ilvl w:val="0"/>
          <w:numId w:val="68"/>
        </w:numPr>
        <w:rPr>
          <w:rFonts w:cs="Calibri"/>
          <w:sz w:val="24"/>
          <w:szCs w:val="24"/>
        </w:rPr>
      </w:pPr>
      <w:r>
        <w:rPr>
          <w:rFonts w:cs="Calibri"/>
          <w:b/>
          <w:bCs/>
          <w:sz w:val="24"/>
          <w:szCs w:val="24"/>
        </w:rPr>
        <w:t>Installment</w:t>
      </w:r>
      <w:r>
        <w:rPr>
          <w:rFonts w:cs="Calibri"/>
          <w:b/>
          <w:bCs/>
          <w:sz w:val="24"/>
          <w:szCs w:val="24"/>
        </w:rPr>
        <w:t xml:space="preserve"> Payments</w:t>
      </w:r>
      <w:r>
        <w:rPr>
          <w:rFonts w:cs="Calibri"/>
          <w:sz w:val="24"/>
          <w:szCs w:val="24"/>
        </w:rPr>
        <w:t xml:space="preserve">: Offer users the option to pay for their flight in </w:t>
      </w:r>
      <w:r>
        <w:rPr>
          <w:rFonts w:cs="Calibri"/>
          <w:sz w:val="24"/>
          <w:szCs w:val="24"/>
        </w:rPr>
        <w:t>installments</w:t>
      </w:r>
      <w:r>
        <w:rPr>
          <w:rFonts w:cs="Calibri"/>
          <w:sz w:val="24"/>
          <w:szCs w:val="24"/>
        </w:rPr>
        <w:t>, making travel more accessible.</w:t>
      </w:r>
    </w:p>
    <w:p>
      <w:pPr>
        <w:pStyle w:val="style0"/>
        <w:rPr>
          <w:rFonts w:cs="Calibri"/>
          <w:b/>
          <w:bCs/>
          <w:sz w:val="24"/>
          <w:szCs w:val="24"/>
        </w:rPr>
      </w:pPr>
      <w:r>
        <w:rPr>
          <w:rFonts w:cs="Calibri"/>
          <w:b/>
          <w:bCs/>
          <w:sz w:val="24"/>
          <w:szCs w:val="24"/>
        </w:rPr>
        <w:t>5. Mobile App Development</w:t>
      </w:r>
    </w:p>
    <w:p>
      <w:pPr>
        <w:pStyle w:val="style0"/>
        <w:numPr>
          <w:ilvl w:val="0"/>
          <w:numId w:val="69"/>
        </w:numPr>
        <w:rPr>
          <w:rFonts w:cs="Calibri"/>
          <w:sz w:val="24"/>
          <w:szCs w:val="24"/>
        </w:rPr>
      </w:pPr>
      <w:r>
        <w:rPr>
          <w:rFonts w:cs="Calibri"/>
          <w:b/>
          <w:bCs/>
          <w:sz w:val="24"/>
          <w:szCs w:val="24"/>
        </w:rPr>
        <w:t>Native Mobile Application</w:t>
      </w:r>
      <w:r>
        <w:rPr>
          <w:rFonts w:cs="Calibri"/>
          <w:sz w:val="24"/>
          <w:szCs w:val="24"/>
        </w:rPr>
        <w:t>: Develop a mobile app for iOS and Android to provide a seamless user experience on mobile devices, allowing for offline access to certain features.</w:t>
      </w:r>
    </w:p>
    <w:p>
      <w:pPr>
        <w:pStyle w:val="style0"/>
        <w:numPr>
          <w:ilvl w:val="0"/>
          <w:numId w:val="69"/>
        </w:numPr>
        <w:rPr>
          <w:rFonts w:cs="Calibri"/>
          <w:sz w:val="24"/>
          <w:szCs w:val="24"/>
        </w:rPr>
      </w:pPr>
      <w:r>
        <w:rPr>
          <w:rFonts w:cs="Calibri"/>
          <w:b/>
          <w:bCs/>
          <w:sz w:val="24"/>
          <w:szCs w:val="24"/>
        </w:rPr>
        <w:t>Push Notifications</w:t>
      </w:r>
      <w:r>
        <w:rPr>
          <w:rFonts w:cs="Calibri"/>
          <w:sz w:val="24"/>
          <w:szCs w:val="24"/>
        </w:rPr>
        <w:t>: Integrate push notifications for reminders, offers, and updates related to bookings and promotions.</w:t>
      </w:r>
    </w:p>
    <w:p>
      <w:pPr>
        <w:pStyle w:val="style0"/>
        <w:rPr>
          <w:rFonts w:cs="Calibri"/>
          <w:b/>
          <w:bCs/>
          <w:sz w:val="24"/>
          <w:szCs w:val="24"/>
        </w:rPr>
      </w:pPr>
      <w:r>
        <w:rPr>
          <w:rFonts w:cs="Calibri"/>
          <w:b/>
          <w:bCs/>
          <w:sz w:val="24"/>
          <w:szCs w:val="24"/>
        </w:rPr>
        <w:t>6. Enhanced Security Features</w:t>
      </w:r>
    </w:p>
    <w:p>
      <w:pPr>
        <w:pStyle w:val="style0"/>
        <w:numPr>
          <w:ilvl w:val="0"/>
          <w:numId w:val="70"/>
        </w:numPr>
        <w:rPr>
          <w:rFonts w:cs="Calibri"/>
          <w:sz w:val="24"/>
          <w:szCs w:val="24"/>
        </w:rPr>
      </w:pPr>
      <w:r>
        <w:rPr>
          <w:rFonts w:cs="Calibri"/>
          <w:b/>
          <w:bCs/>
          <w:sz w:val="24"/>
          <w:szCs w:val="24"/>
        </w:rPr>
        <w:t>Two-Factor Authentication (2FA)</w:t>
      </w:r>
      <w:r>
        <w:rPr>
          <w:rFonts w:cs="Calibri"/>
          <w:sz w:val="24"/>
          <w:szCs w:val="24"/>
        </w:rPr>
        <w:t>: Implement 2FA for user accounts to enhance security during login.</w:t>
      </w:r>
    </w:p>
    <w:p>
      <w:pPr>
        <w:pStyle w:val="style0"/>
        <w:numPr>
          <w:ilvl w:val="0"/>
          <w:numId w:val="70"/>
        </w:numPr>
        <w:rPr>
          <w:rFonts w:cs="Calibri"/>
          <w:sz w:val="24"/>
          <w:szCs w:val="24"/>
        </w:rPr>
      </w:pPr>
      <w:r>
        <w:rPr>
          <w:rFonts w:cs="Calibri"/>
          <w:b/>
          <w:bCs/>
          <w:sz w:val="24"/>
          <w:szCs w:val="24"/>
        </w:rPr>
        <w:t>Fraud Detection</w:t>
      </w:r>
      <w:r>
        <w:rPr>
          <w:rFonts w:cs="Calibri"/>
          <w:sz w:val="24"/>
          <w:szCs w:val="24"/>
        </w:rPr>
        <w:t>: Introduce machine learning algorithms to detect and prevent fraudulent transactions.</w:t>
      </w:r>
    </w:p>
    <w:p>
      <w:pPr>
        <w:pStyle w:val="style0"/>
        <w:rPr>
          <w:rFonts w:cs="Calibri"/>
          <w:b/>
          <w:bCs/>
          <w:sz w:val="24"/>
          <w:szCs w:val="24"/>
        </w:rPr>
      </w:pPr>
      <w:r>
        <w:rPr>
          <w:rFonts w:cs="Calibri"/>
          <w:b/>
          <w:bCs/>
          <w:sz w:val="24"/>
          <w:szCs w:val="24"/>
        </w:rPr>
        <w:t>7. User Reviews and Ratings</w:t>
      </w:r>
    </w:p>
    <w:p>
      <w:pPr>
        <w:pStyle w:val="style0"/>
        <w:numPr>
          <w:ilvl w:val="0"/>
          <w:numId w:val="71"/>
        </w:numPr>
        <w:rPr>
          <w:rFonts w:cs="Calibri"/>
          <w:sz w:val="24"/>
          <w:szCs w:val="24"/>
        </w:rPr>
      </w:pPr>
      <w:r>
        <w:rPr>
          <w:rFonts w:cs="Calibri"/>
          <w:b/>
          <w:bCs/>
          <w:sz w:val="24"/>
          <w:szCs w:val="24"/>
        </w:rPr>
        <w:t>Review System</w:t>
      </w:r>
      <w:r>
        <w:rPr>
          <w:rFonts w:cs="Calibri"/>
          <w:sz w:val="24"/>
          <w:szCs w:val="24"/>
        </w:rPr>
        <w:t xml:space="preserve">: Allow users to leave reviews and ratings for flights and airlines, providing valuable feedback for future </w:t>
      </w:r>
      <w:r>
        <w:rPr>
          <w:rFonts w:cs="Calibri"/>
          <w:sz w:val="24"/>
          <w:szCs w:val="24"/>
        </w:rPr>
        <w:t>travelers</w:t>
      </w:r>
      <w:r>
        <w:rPr>
          <w:rFonts w:cs="Calibri"/>
          <w:sz w:val="24"/>
          <w:szCs w:val="24"/>
        </w:rPr>
        <w:t>.</w:t>
      </w:r>
    </w:p>
    <w:p>
      <w:pPr>
        <w:pStyle w:val="style0"/>
        <w:numPr>
          <w:ilvl w:val="0"/>
          <w:numId w:val="71"/>
        </w:numPr>
        <w:rPr>
          <w:rFonts w:cs="Calibri"/>
          <w:sz w:val="24"/>
          <w:szCs w:val="24"/>
        </w:rPr>
      </w:pPr>
      <w:r>
        <w:rPr>
          <w:rFonts w:cs="Calibri"/>
          <w:b/>
          <w:bCs/>
          <w:sz w:val="24"/>
          <w:szCs w:val="24"/>
        </w:rPr>
        <w:t>Feedback on Experience</w:t>
      </w:r>
      <w:r>
        <w:rPr>
          <w:rFonts w:cs="Calibri"/>
          <w:sz w:val="24"/>
          <w:szCs w:val="24"/>
        </w:rPr>
        <w:t>: Enable users to provide feedback on their booking experience and report issues directly through the platform.</w:t>
      </w:r>
    </w:p>
    <w:p>
      <w:pPr>
        <w:pStyle w:val="style0"/>
        <w:rPr>
          <w:rFonts w:cs="Calibri"/>
          <w:b/>
          <w:bCs/>
          <w:sz w:val="24"/>
          <w:szCs w:val="24"/>
        </w:rPr>
      </w:pPr>
      <w:r>
        <w:rPr>
          <w:rFonts w:cs="Calibri"/>
          <w:b/>
          <w:bCs/>
          <w:sz w:val="24"/>
          <w:szCs w:val="24"/>
        </w:rPr>
        <w:t>8. Integration with Travel Services</w:t>
      </w:r>
    </w:p>
    <w:p>
      <w:pPr>
        <w:pStyle w:val="style0"/>
        <w:numPr>
          <w:ilvl w:val="0"/>
          <w:numId w:val="72"/>
        </w:numPr>
        <w:rPr>
          <w:rFonts w:cs="Calibri"/>
          <w:sz w:val="24"/>
          <w:szCs w:val="24"/>
        </w:rPr>
      </w:pPr>
      <w:r>
        <w:rPr>
          <w:rFonts w:cs="Calibri"/>
          <w:b/>
          <w:bCs/>
          <w:sz w:val="24"/>
          <w:szCs w:val="24"/>
        </w:rPr>
        <w:t>Hotel and Car Rental Bookings</w:t>
      </w:r>
      <w:r>
        <w:rPr>
          <w:rFonts w:cs="Calibri"/>
          <w:sz w:val="24"/>
          <w:szCs w:val="24"/>
        </w:rPr>
        <w:t>: Expand the platform to allow users to book hotels and car rentals alongside their flights for a more comprehensive travel experience.</w:t>
      </w:r>
    </w:p>
    <w:p>
      <w:pPr>
        <w:pStyle w:val="style0"/>
        <w:numPr>
          <w:ilvl w:val="0"/>
          <w:numId w:val="72"/>
        </w:numPr>
        <w:rPr>
          <w:rFonts w:cs="Calibri"/>
          <w:sz w:val="24"/>
          <w:szCs w:val="24"/>
        </w:rPr>
      </w:pPr>
      <w:r>
        <w:rPr>
          <w:rFonts w:cs="Calibri"/>
          <w:b/>
          <w:bCs/>
          <w:sz w:val="24"/>
          <w:szCs w:val="24"/>
        </w:rPr>
        <w:t>Travel Insurance Options</w:t>
      </w:r>
      <w:r>
        <w:rPr>
          <w:rFonts w:cs="Calibri"/>
          <w:sz w:val="24"/>
          <w:szCs w:val="24"/>
        </w:rPr>
        <w:t>: Offer users the option to purchase travel insurance during the booking process for added security.</w:t>
      </w:r>
    </w:p>
    <w:p>
      <w:pPr>
        <w:pStyle w:val="style0"/>
        <w:rPr>
          <w:rFonts w:cs="Calibri"/>
          <w:b/>
          <w:bCs/>
          <w:sz w:val="24"/>
          <w:szCs w:val="24"/>
        </w:rPr>
      </w:pPr>
      <w:r>
        <w:rPr>
          <w:rFonts w:cs="Calibri"/>
          <w:b/>
          <w:bCs/>
          <w:sz w:val="24"/>
          <w:szCs w:val="24"/>
        </w:rPr>
        <w:t>9. Personalization and Recommendations</w:t>
      </w:r>
    </w:p>
    <w:p>
      <w:pPr>
        <w:pStyle w:val="style0"/>
        <w:numPr>
          <w:ilvl w:val="0"/>
          <w:numId w:val="73"/>
        </w:numPr>
        <w:rPr>
          <w:rFonts w:cs="Calibri"/>
          <w:sz w:val="24"/>
          <w:szCs w:val="24"/>
        </w:rPr>
      </w:pPr>
      <w:r>
        <w:rPr>
          <w:rFonts w:cs="Calibri"/>
          <w:b/>
          <w:bCs/>
          <w:sz w:val="24"/>
          <w:szCs w:val="24"/>
        </w:rPr>
        <w:t>Machine Learning Recommendations</w:t>
      </w:r>
      <w:r>
        <w:rPr>
          <w:rFonts w:cs="Calibri"/>
          <w:sz w:val="24"/>
          <w:szCs w:val="24"/>
        </w:rPr>
        <w:t xml:space="preserve">: Use machine learning algorithms to suggest flights and destinations based on user preferences and past </w:t>
      </w:r>
      <w:r>
        <w:rPr>
          <w:rFonts w:cs="Calibri"/>
          <w:sz w:val="24"/>
          <w:szCs w:val="24"/>
        </w:rPr>
        <w:t>behavior</w:t>
      </w:r>
      <w:r>
        <w:rPr>
          <w:rFonts w:cs="Calibri"/>
          <w:sz w:val="24"/>
          <w:szCs w:val="24"/>
        </w:rPr>
        <w:t>.</w:t>
      </w:r>
    </w:p>
    <w:p>
      <w:pPr>
        <w:pStyle w:val="style0"/>
        <w:numPr>
          <w:ilvl w:val="0"/>
          <w:numId w:val="73"/>
        </w:numPr>
        <w:rPr>
          <w:rFonts w:cs="Calibri"/>
          <w:sz w:val="24"/>
          <w:szCs w:val="24"/>
        </w:rPr>
      </w:pPr>
      <w:r>
        <w:rPr>
          <w:rFonts w:cs="Calibri"/>
          <w:b/>
          <w:bCs/>
          <w:sz w:val="24"/>
          <w:szCs w:val="24"/>
        </w:rPr>
        <w:t>Dynamic Offers</w:t>
      </w:r>
      <w:r>
        <w:rPr>
          <w:rFonts w:cs="Calibri"/>
          <w:sz w:val="24"/>
          <w:szCs w:val="24"/>
        </w:rPr>
        <w:t>: Provide personalized offers and discounts based on user profiles, search history, and preferences.</w:t>
      </w:r>
    </w:p>
    <w:p>
      <w:pPr>
        <w:pStyle w:val="style0"/>
        <w:rPr>
          <w:rFonts w:cs="Calibri"/>
          <w:b/>
          <w:bCs/>
          <w:sz w:val="24"/>
          <w:szCs w:val="24"/>
        </w:rPr>
      </w:pPr>
      <w:r>
        <w:rPr>
          <w:rFonts w:cs="Calibri"/>
          <w:b/>
          <w:bCs/>
          <w:sz w:val="24"/>
          <w:szCs w:val="24"/>
        </w:rPr>
        <w:t>10. Analytics and Reporting for Admins</w:t>
      </w:r>
    </w:p>
    <w:p>
      <w:pPr>
        <w:pStyle w:val="style0"/>
        <w:numPr>
          <w:ilvl w:val="0"/>
          <w:numId w:val="74"/>
        </w:numPr>
        <w:rPr>
          <w:rFonts w:cs="Calibri"/>
          <w:sz w:val="24"/>
          <w:szCs w:val="24"/>
        </w:rPr>
      </w:pPr>
      <w:r>
        <w:rPr>
          <w:rFonts w:cs="Calibri"/>
          <w:b/>
          <w:bCs/>
          <w:sz w:val="24"/>
          <w:szCs w:val="24"/>
        </w:rPr>
        <w:t>Admin Dashboard Enhancements</w:t>
      </w:r>
      <w:r>
        <w:rPr>
          <w:rFonts w:cs="Calibri"/>
          <w:sz w:val="24"/>
          <w:szCs w:val="24"/>
        </w:rPr>
        <w:t xml:space="preserve">: Improve the admin dashboard with advanced analytics tools to track user </w:t>
      </w:r>
      <w:r>
        <w:rPr>
          <w:rFonts w:cs="Calibri"/>
          <w:sz w:val="24"/>
          <w:szCs w:val="24"/>
        </w:rPr>
        <w:t>behavior</w:t>
      </w:r>
      <w:r>
        <w:rPr>
          <w:rFonts w:cs="Calibri"/>
          <w:sz w:val="24"/>
          <w:szCs w:val="24"/>
        </w:rPr>
        <w:t>, booking trends, and financial metrics.</w:t>
      </w:r>
    </w:p>
    <w:p>
      <w:pPr>
        <w:pStyle w:val="style0"/>
        <w:numPr>
          <w:ilvl w:val="0"/>
          <w:numId w:val="74"/>
        </w:numPr>
        <w:rPr>
          <w:rFonts w:cs="Calibri"/>
          <w:sz w:val="24"/>
          <w:szCs w:val="24"/>
        </w:rPr>
      </w:pPr>
      <w:r>
        <w:rPr>
          <w:rFonts w:cs="Calibri"/>
          <w:b/>
          <w:bCs/>
          <w:sz w:val="24"/>
          <w:szCs w:val="24"/>
        </w:rPr>
        <w:t>Reporting Tools</w:t>
      </w:r>
      <w:r>
        <w:rPr>
          <w:rFonts w:cs="Calibri"/>
          <w:sz w:val="24"/>
          <w:szCs w:val="24"/>
        </w:rPr>
        <w:t>: Implement reporting features that allow admins to generate reports on sales, user engagement, and booking patterns.</w:t>
      </w:r>
    </w:p>
    <w:p>
      <w:pPr>
        <w:pStyle w:val="style0"/>
        <w:rPr>
          <w:rFonts w:cs="Calibri"/>
          <w:b/>
          <w:bCs/>
          <w:sz w:val="24"/>
          <w:szCs w:val="24"/>
        </w:rPr>
      </w:pPr>
      <w:r>
        <w:rPr>
          <w:rFonts w:cs="Calibri"/>
          <w:b/>
          <w:bCs/>
          <w:sz w:val="24"/>
          <w:szCs w:val="24"/>
        </w:rPr>
        <w:t>11. Accessibility Improvements</w:t>
      </w:r>
    </w:p>
    <w:p>
      <w:pPr>
        <w:pStyle w:val="style0"/>
        <w:numPr>
          <w:ilvl w:val="0"/>
          <w:numId w:val="75"/>
        </w:numPr>
        <w:rPr>
          <w:rFonts w:cs="Calibri"/>
          <w:sz w:val="24"/>
          <w:szCs w:val="24"/>
        </w:rPr>
      </w:pPr>
      <w:r>
        <w:rPr>
          <w:rFonts w:cs="Calibri"/>
          <w:b/>
          <w:bCs/>
          <w:sz w:val="24"/>
          <w:szCs w:val="24"/>
        </w:rPr>
        <w:t>Accessibility Features</w:t>
      </w:r>
      <w:r>
        <w:rPr>
          <w:rFonts w:cs="Calibri"/>
          <w:sz w:val="24"/>
          <w:szCs w:val="24"/>
        </w:rPr>
        <w:t>: Ensure that the application is fully accessible to users with disabilities, following WCAG (Web Content Accessibility Guidelines) standards.</w:t>
      </w:r>
    </w:p>
    <w:p>
      <w:pPr>
        <w:pStyle w:val="style0"/>
        <w:numPr>
          <w:ilvl w:val="0"/>
          <w:numId w:val="75"/>
        </w:numPr>
        <w:rPr>
          <w:rFonts w:cs="Calibri"/>
          <w:sz w:val="24"/>
          <w:szCs w:val="24"/>
        </w:rPr>
      </w:pPr>
      <w:r>
        <w:rPr>
          <w:rFonts w:cs="Calibri"/>
          <w:b/>
          <w:bCs/>
          <w:sz w:val="24"/>
          <w:szCs w:val="24"/>
        </w:rPr>
        <w:t>Language Support</w:t>
      </w:r>
      <w:r>
        <w:rPr>
          <w:rFonts w:cs="Calibri"/>
          <w:sz w:val="24"/>
          <w:szCs w:val="24"/>
        </w:rPr>
        <w:t>: Add multi-language support to cater to a diverse user base, making the application more accessible globally.</w:t>
      </w:r>
    </w:p>
    <w:p>
      <w:pPr>
        <w:pStyle w:val="style0"/>
        <w:rPr>
          <w:rFonts w:cs="Calibri"/>
          <w:b/>
          <w:bCs/>
          <w:sz w:val="24"/>
          <w:szCs w:val="24"/>
        </w:rPr>
      </w:pPr>
      <w:r>
        <w:rPr>
          <w:rFonts w:cs="Calibri"/>
          <w:b/>
          <w:bCs/>
          <w:sz w:val="24"/>
          <w:szCs w:val="24"/>
        </w:rPr>
        <w:t>12. Community Features</w:t>
      </w:r>
    </w:p>
    <w:p>
      <w:pPr>
        <w:pStyle w:val="style0"/>
        <w:numPr>
          <w:ilvl w:val="0"/>
          <w:numId w:val="76"/>
        </w:numPr>
        <w:rPr>
          <w:rFonts w:cs="Calibri"/>
          <w:sz w:val="24"/>
          <w:szCs w:val="24"/>
        </w:rPr>
      </w:pPr>
      <w:r>
        <w:rPr>
          <w:rFonts w:cs="Calibri"/>
          <w:b/>
          <w:bCs/>
          <w:sz w:val="24"/>
          <w:szCs w:val="24"/>
        </w:rPr>
        <w:t>Travel Community Forum</w:t>
      </w:r>
      <w:r>
        <w:rPr>
          <w:rFonts w:cs="Calibri"/>
          <w:sz w:val="24"/>
          <w:szCs w:val="24"/>
        </w:rPr>
        <w:t>: Create a space for users to share travel tips, experiences, and advice with each other.</w:t>
      </w:r>
    </w:p>
    <w:p>
      <w:pPr>
        <w:pStyle w:val="style0"/>
        <w:numPr>
          <w:ilvl w:val="0"/>
          <w:numId w:val="76"/>
        </w:numPr>
        <w:rPr>
          <w:rFonts w:cs="Calibri"/>
          <w:sz w:val="24"/>
          <w:szCs w:val="24"/>
        </w:rPr>
      </w:pPr>
      <w:r>
        <w:rPr>
          <w:rFonts w:cs="Calibri"/>
          <w:b/>
          <w:bCs/>
          <w:sz w:val="24"/>
          <w:szCs w:val="24"/>
        </w:rPr>
        <w:t>Social Sharing</w:t>
      </w:r>
      <w:r>
        <w:rPr>
          <w:rFonts w:cs="Calibri"/>
          <w:sz w:val="24"/>
          <w:szCs w:val="24"/>
        </w:rPr>
        <w:t>: Enable users to share their travel plans and experiences on social media platforms.</w:t>
      </w:r>
    </w:p>
    <w:p>
      <w:pPr>
        <w:pStyle w:val="style0"/>
        <w:rPr>
          <w:rFonts w:cs="Calibri"/>
          <w:sz w:val="24"/>
          <w:szCs w:val="24"/>
        </w:rPr>
      </w:pPr>
    </w:p>
    <w:p>
      <w:pPr>
        <w:pStyle w:val="style0"/>
        <w:rPr>
          <w:rFonts w:cs="Calibri"/>
          <w:b/>
          <w:bCs/>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decorative"/>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Latha">
    <w:altName w:val="Latha"/>
    <w:panose1 w:val="020b0604020000020204"/>
    <w:charset w:val="00"/>
    <w:family w:val="swiss"/>
    <w:pitch w:val="variable"/>
    <w:sig w:usb0="00100003" w:usb1="00000000" w:usb2="00000000" w:usb3="00000000" w:csb0="00000001" w:csb1="00000000"/>
  </w:font>
  <w:font w:name="Arial Black">
    <w:altName w:val="Arial Black"/>
    <w:panose1 w:val="020b0a04020000020204"/>
    <w:charset w:val="00"/>
    <w:family w:val="swiss"/>
    <w:pitch w:val="variable"/>
    <w:sig w:usb0="A00002AF" w:usb1="400078FB" w:usb2="00000000" w:usb3="00000000" w:csb0="0000009F" w:csb1="00000000"/>
  </w:font>
  <w:font w:name="Calibri Light">
    <w:altName w:val="Calibri Light"/>
    <w:panose1 w:val="020f0302020000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20722AC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569ABC2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783875F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9BC0C2C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8D66261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D5687CC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33000BD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18026EC6"/>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5BE6FDE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06AE9D1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7F9AC21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F8D0D48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E55A577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B776A7B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5B66DB5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12BE77C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27DA2E1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B1766E1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F1CEF1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7FB83A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D2C2DA2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57FA6CB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601A461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hybridMultilevel"/>
    <w:tmpl w:val="7BA84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multilevel"/>
    <w:tmpl w:val="354E5DF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CC08FE4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3F5ACF3E"/>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7">
    <w:nsid w:val="0000001B"/>
    <w:multiLevelType w:val="multilevel"/>
    <w:tmpl w:val="4E50C93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C21094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372CEE0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A7304AB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0F8E26C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multilevel"/>
    <w:tmpl w:val="8F6C973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53986DC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CD782B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3904AA9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hybridMultilevel"/>
    <w:tmpl w:val="0A105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00000025"/>
    <w:multiLevelType w:val="multilevel"/>
    <w:tmpl w:val="165E8B0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multilevel"/>
    <w:tmpl w:val="641E67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9">
    <w:nsid w:val="00000027"/>
    <w:multiLevelType w:val="multilevel"/>
    <w:tmpl w:val="59F2EC3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3D3A3E6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1E1677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multilevel"/>
    <w:tmpl w:val="9F284D74"/>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3">
    <w:nsid w:val="0000002B"/>
    <w:multiLevelType w:val="multilevel"/>
    <w:tmpl w:val="3E5828D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4">
    <w:nsid w:val="0000002C"/>
    <w:multiLevelType w:val="multilevel"/>
    <w:tmpl w:val="E980577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5">
    <w:nsid w:val="0000002D"/>
    <w:multiLevelType w:val="multilevel"/>
    <w:tmpl w:val="D45EBDE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6">
    <w:nsid w:val="0000002E"/>
    <w:multiLevelType w:val="multilevel"/>
    <w:tmpl w:val="037E33B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7">
    <w:nsid w:val="0000002F"/>
    <w:multiLevelType w:val="multilevel"/>
    <w:tmpl w:val="102262D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8">
    <w:nsid w:val="00000030"/>
    <w:multiLevelType w:val="multilevel"/>
    <w:tmpl w:val="456E160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9">
    <w:nsid w:val="00000031"/>
    <w:multiLevelType w:val="multilevel"/>
    <w:tmpl w:val="10FA8E1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0">
    <w:nsid w:val="00000032"/>
    <w:multiLevelType w:val="multilevel"/>
    <w:tmpl w:val="BE62624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1">
    <w:nsid w:val="00000033"/>
    <w:multiLevelType w:val="multilevel"/>
    <w:tmpl w:val="CDA26AC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2">
    <w:nsid w:val="00000034"/>
    <w:multiLevelType w:val="multilevel"/>
    <w:tmpl w:val="19260C9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3">
    <w:nsid w:val="00000035"/>
    <w:multiLevelType w:val="multilevel"/>
    <w:tmpl w:val="0628980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4">
    <w:nsid w:val="00000036"/>
    <w:multiLevelType w:val="multilevel"/>
    <w:tmpl w:val="DA1E377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5">
    <w:nsid w:val="00000037"/>
    <w:multiLevelType w:val="multilevel"/>
    <w:tmpl w:val="0E56502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6">
    <w:nsid w:val="00000038"/>
    <w:multiLevelType w:val="multilevel"/>
    <w:tmpl w:val="8CCCF91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7">
    <w:nsid w:val="00000039"/>
    <w:multiLevelType w:val="multilevel"/>
    <w:tmpl w:val="982677F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8">
    <w:nsid w:val="0000003A"/>
    <w:multiLevelType w:val="hybridMultilevel"/>
    <w:tmpl w:val="9F0E55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9">
    <w:nsid w:val="0000003B"/>
    <w:multiLevelType w:val="multilevel"/>
    <w:tmpl w:val="8D6CFC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0">
    <w:nsid w:val="0000003C"/>
    <w:multiLevelType w:val="multilevel"/>
    <w:tmpl w:val="C44419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1">
    <w:nsid w:val="0000003D"/>
    <w:multiLevelType w:val="multilevel"/>
    <w:tmpl w:val="E7F4F9C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2">
    <w:nsid w:val="0000003E"/>
    <w:multiLevelType w:val="multilevel"/>
    <w:tmpl w:val="AA982CE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3">
    <w:nsid w:val="0000003F"/>
    <w:multiLevelType w:val="multilevel"/>
    <w:tmpl w:val="61E89FE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4">
    <w:nsid w:val="00000040"/>
    <w:multiLevelType w:val="multilevel"/>
    <w:tmpl w:val="9D844FE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5">
    <w:nsid w:val="00000041"/>
    <w:multiLevelType w:val="multilevel"/>
    <w:tmpl w:val="945ACE1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multilevel"/>
    <w:tmpl w:val="BFBC32A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7">
    <w:nsid w:val="00000043"/>
    <w:multiLevelType w:val="multilevel"/>
    <w:tmpl w:val="A448CDA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8">
    <w:nsid w:val="00000044"/>
    <w:multiLevelType w:val="multilevel"/>
    <w:tmpl w:val="5A0E5F2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9">
    <w:nsid w:val="00000045"/>
    <w:multiLevelType w:val="multilevel"/>
    <w:tmpl w:val="276472F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0">
    <w:nsid w:val="00000046"/>
    <w:multiLevelType w:val="multilevel"/>
    <w:tmpl w:val="7510411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1">
    <w:nsid w:val="00000047"/>
    <w:multiLevelType w:val="multilevel"/>
    <w:tmpl w:val="F06E674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2">
    <w:nsid w:val="00000048"/>
    <w:multiLevelType w:val="multilevel"/>
    <w:tmpl w:val="42EA64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3">
    <w:nsid w:val="00000049"/>
    <w:multiLevelType w:val="multilevel"/>
    <w:tmpl w:val="0E309E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4">
    <w:nsid w:val="0000004A"/>
    <w:multiLevelType w:val="multilevel"/>
    <w:tmpl w:val="BC88308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5">
    <w:nsid w:val="0000004B"/>
    <w:multiLevelType w:val="multilevel"/>
    <w:tmpl w:val="4198E74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6">
    <w:nsid w:val="0000004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0000004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0000004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0000004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0000005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0000005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0000005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0000005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0000005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0000005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0000005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0000005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0000005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0000005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0000005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0000005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8"/>
  </w:num>
  <w:num w:numId="3">
    <w:abstractNumId w:val="62"/>
  </w:num>
  <w:num w:numId="4">
    <w:abstractNumId w:val="37"/>
  </w:num>
  <w:num w:numId="5">
    <w:abstractNumId w:val="61"/>
  </w:num>
  <w:num w:numId="6">
    <w:abstractNumId w:val="30"/>
  </w:num>
  <w:num w:numId="7">
    <w:abstractNumId w:val="42"/>
  </w:num>
  <w:num w:numId="8">
    <w:abstractNumId w:val="7"/>
  </w:num>
  <w:num w:numId="9">
    <w:abstractNumId w:val="29"/>
  </w:num>
  <w:num w:numId="10">
    <w:abstractNumId w:val="39"/>
  </w:num>
  <w:num w:numId="11">
    <w:abstractNumId w:val="12"/>
  </w:num>
  <w:num w:numId="12">
    <w:abstractNumId w:val="19"/>
  </w:num>
  <w:num w:numId="13">
    <w:abstractNumId w:val="54"/>
  </w:num>
  <w:num w:numId="14">
    <w:abstractNumId w:val="56"/>
  </w:num>
  <w:num w:numId="15">
    <w:abstractNumId w:val="6"/>
  </w:num>
  <w:num w:numId="16">
    <w:abstractNumId w:val="49"/>
  </w:num>
  <w:num w:numId="17">
    <w:abstractNumId w:val="24"/>
  </w:num>
  <w:num w:numId="18">
    <w:abstractNumId w:val="20"/>
  </w:num>
  <w:num w:numId="19">
    <w:abstractNumId w:val="32"/>
  </w:num>
  <w:num w:numId="20">
    <w:abstractNumId w:val="64"/>
  </w:num>
  <w:num w:numId="21">
    <w:abstractNumId w:val="17"/>
  </w:num>
  <w:num w:numId="22">
    <w:abstractNumId w:val="72"/>
  </w:num>
  <w:num w:numId="23">
    <w:abstractNumId w:val="35"/>
  </w:num>
  <w:num w:numId="24">
    <w:abstractNumId w:val="41"/>
  </w:num>
  <w:num w:numId="25">
    <w:abstractNumId w:val="45"/>
  </w:num>
  <w:num w:numId="26">
    <w:abstractNumId w:val="18"/>
  </w:num>
  <w:num w:numId="27">
    <w:abstractNumId w:val="48"/>
  </w:num>
  <w:num w:numId="28">
    <w:abstractNumId w:val="21"/>
  </w:num>
  <w:num w:numId="29">
    <w:abstractNumId w:val="22"/>
  </w:num>
  <w:num w:numId="30">
    <w:abstractNumId w:val="67"/>
  </w:num>
  <w:num w:numId="31">
    <w:abstractNumId w:val="9"/>
  </w:num>
  <w:num w:numId="32">
    <w:abstractNumId w:val="74"/>
  </w:num>
  <w:num w:numId="33">
    <w:abstractNumId w:val="1"/>
  </w:num>
  <w:num w:numId="34">
    <w:abstractNumId w:val="43"/>
  </w:num>
  <w:num w:numId="35">
    <w:abstractNumId w:val="46"/>
  </w:num>
  <w:num w:numId="36">
    <w:abstractNumId w:val="55"/>
  </w:num>
  <w:num w:numId="37">
    <w:abstractNumId w:val="71"/>
  </w:num>
  <w:num w:numId="38">
    <w:abstractNumId w:val="0"/>
  </w:num>
  <w:num w:numId="39">
    <w:abstractNumId w:val="11"/>
  </w:num>
  <w:num w:numId="40">
    <w:abstractNumId w:val="26"/>
  </w:num>
  <w:num w:numId="41">
    <w:abstractNumId w:val="65"/>
  </w:num>
  <w:num w:numId="42">
    <w:abstractNumId w:val="36"/>
  </w:num>
  <w:num w:numId="43">
    <w:abstractNumId w:val="25"/>
  </w:num>
  <w:num w:numId="44">
    <w:abstractNumId w:val="13"/>
  </w:num>
  <w:num w:numId="45">
    <w:abstractNumId w:val="33"/>
  </w:num>
  <w:num w:numId="46">
    <w:abstractNumId w:val="14"/>
  </w:num>
  <w:num w:numId="47">
    <w:abstractNumId w:val="63"/>
  </w:num>
  <w:num w:numId="48">
    <w:abstractNumId w:val="50"/>
  </w:num>
  <w:num w:numId="49">
    <w:abstractNumId w:val="16"/>
  </w:num>
  <w:num w:numId="50">
    <w:abstractNumId w:val="73"/>
  </w:num>
  <w:num w:numId="51">
    <w:abstractNumId w:val="8"/>
  </w:num>
  <w:num w:numId="52">
    <w:abstractNumId w:val="68"/>
  </w:num>
  <w:num w:numId="53">
    <w:abstractNumId w:val="60"/>
  </w:num>
  <w:num w:numId="54">
    <w:abstractNumId w:val="53"/>
  </w:num>
  <w:num w:numId="55">
    <w:abstractNumId w:val="31"/>
  </w:num>
  <w:num w:numId="56">
    <w:abstractNumId w:val="5"/>
  </w:num>
  <w:num w:numId="57">
    <w:abstractNumId w:val="51"/>
  </w:num>
  <w:num w:numId="58">
    <w:abstractNumId w:val="52"/>
  </w:num>
  <w:num w:numId="59">
    <w:abstractNumId w:val="69"/>
  </w:num>
  <w:num w:numId="60">
    <w:abstractNumId w:val="3"/>
  </w:num>
  <w:num w:numId="61">
    <w:abstractNumId w:val="47"/>
  </w:num>
  <w:num w:numId="62">
    <w:abstractNumId w:val="57"/>
  </w:num>
  <w:num w:numId="63">
    <w:abstractNumId w:val="27"/>
  </w:num>
  <w:num w:numId="64">
    <w:abstractNumId w:val="70"/>
  </w:num>
  <w:num w:numId="65">
    <w:abstractNumId w:val="4"/>
  </w:num>
  <w:num w:numId="66">
    <w:abstractNumId w:val="15"/>
  </w:num>
  <w:num w:numId="67">
    <w:abstractNumId w:val="59"/>
  </w:num>
  <w:num w:numId="68">
    <w:abstractNumId w:val="34"/>
  </w:num>
  <w:num w:numId="69">
    <w:abstractNumId w:val="66"/>
  </w:num>
  <w:num w:numId="70">
    <w:abstractNumId w:val="44"/>
  </w:num>
  <w:num w:numId="71">
    <w:abstractNumId w:val="75"/>
  </w:num>
  <w:num w:numId="72">
    <w:abstractNumId w:val="2"/>
  </w:num>
  <w:num w:numId="73">
    <w:abstractNumId w:val="10"/>
  </w:num>
  <w:num w:numId="74">
    <w:abstractNumId w:val="40"/>
  </w:num>
  <w:num w:numId="75">
    <w:abstractNumId w:val="38"/>
  </w:num>
  <w:num w:numId="76">
    <w:abstractNumId w:val="28"/>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4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ebcd0ca5-d5b1-425e-bf6b-92f00c76648a"/>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5dde2031-bba4-4a4b-8978-6763e5b35ae7"/>
    <w:basedOn w:val="style65"/>
    <w:next w:val="style4098"/>
    <w:link w:val="style32"/>
    <w:uiPriority w:val="99"/>
  </w:style>
  <w:style w:type="character" w:styleId="style85">
    <w:name w:val="Hyperlink"/>
    <w:basedOn w:val="style65"/>
    <w:next w:val="style85"/>
    <w:uiPriority w:val="99"/>
    <w:rPr>
      <w:color w:val="0563c1"/>
      <w:u w:val="single"/>
    </w:rPr>
  </w:style>
  <w:style w:type="character" w:customStyle="1" w:styleId="style4099">
    <w:name w:val="Unresolved Mention"/>
    <w:basedOn w:val="style65"/>
    <w:next w:val="style4099"/>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fontTable" Target="fontTable.xml"/><Relationship Id="rId23"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26" Type="http://schemas.openxmlformats.org/officeDocument/2006/relationships/theme" Target="theme/theme1.xml"/><Relationship Id="rId25" Type="http://schemas.openxmlformats.org/officeDocument/2006/relationships/settings" Target="settings.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Words>4231</Words>
  <Pages>1</Pages>
  <Characters>26346</Characters>
  <Application>WPS Office</Application>
  <DocSecurity>0</DocSecurity>
  <Paragraphs>664</Paragraphs>
  <ScaleCrop>false</ScaleCrop>
  <LinksUpToDate>false</LinksUpToDate>
  <CharactersWithSpaces>30313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2024-11-19T11:25:00Z</dcterms:created>
  <dc:creator>Arun prakash</dc:creator>
  <lastModifiedBy>M2004J19C</lastModifiedBy>
  <dcterms:modified xsi:type="dcterms:W3CDTF">2024-11-29T19:42:07Z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9872ddce35fd4bc993475068aaecb471</vt:lpwstr>
  </property>
</Properties>
</file>